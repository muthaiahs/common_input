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46C8" w:rsidRDefault="00FA247B" w:rsidP="003146C8">
      <w:pPr>
        <w:pStyle w:val="IntroductionStyle"/>
      </w:pPr>
      <w:r>
        <w:rPr>
          <w:noProof/>
          <w:lang w:val="en-US"/>
        </w:rPr>
        <w:pict>
          <v:group id="_x0000_s1030" style="position:absolute;margin-left:351.65pt;margin-top:92pt;width:243.8pt;height:493.75pt;z-index:251658240;mso-position-horizontal-relative:page;mso-position-vertical-relative:page" coordorigin="1152,2833" coordsize="3930,10023">
            <v:rect id="_x0000_s1031" style="position:absolute;left:1152;top:2836;width:3930;height:10020;mso-wrap-distance-left:14.4pt;mso-wrap-distance-top:14.4pt;mso-wrap-distance-right:14.4pt;mso-wrap-distance-bottom:14.4pt;mso-position-horizontal:left;mso-position-horizontal-relative:margin;mso-position-vertical-relative:margin" fillcolor="#a1c4d0 [3209]" stroked="f" strokecolor="#f2f2f2 [3041]" strokeweight="3pt">
              <v:shadow type="perspective" color="#3d6a7a [1609]" opacity=".5" offset="1pt" offset2="-1pt"/>
              <v:textbox style="mso-next-textbox:#_x0000_s1031" inset="21.6pt,21.6pt,21.6pt,21.6pt">
                <w:txbxContent>
                  <w:p w:rsidR="00D45AB4" w:rsidRPr="00FF6C55" w:rsidRDefault="00D45AB4" w:rsidP="00D45AB4">
                    <w:pPr>
                      <w:pStyle w:val="Sidebar-Heading1"/>
                    </w:pPr>
                    <w:r w:rsidRPr="00FF6C55">
                      <w:t>EXPERIENCE</w:t>
                    </w:r>
                  </w:p>
                  <w:p w:rsidR="00D45AB4" w:rsidRPr="00FF6C55" w:rsidRDefault="00D45AB4" w:rsidP="00D45AB4">
                    <w:pPr>
                      <w:pStyle w:val="Sidebar-Heading1"/>
                    </w:pPr>
                    <w:r w:rsidRPr="00FF6C55">
                      <w:t>SNAPSHOT</w:t>
                    </w:r>
                  </w:p>
                  <w:p w:rsidR="00D45AB4" w:rsidRPr="00FF6C55" w:rsidRDefault="00D45AB4" w:rsidP="00D45AB4">
                    <w:pPr>
                      <w:pStyle w:val="Sidebar-Heading2"/>
                    </w:pPr>
                    <w:r w:rsidRPr="00FF6C55">
                      <w:t>INDUSTR</w:t>
                    </w:r>
                    <w:r>
                      <w:t>Y EXPERTISE</w:t>
                    </w:r>
                  </w:p>
                  <w:p w:rsidR="00335AF3" w:rsidRPr="00335AF3" w:rsidRDefault="00335AF3" w:rsidP="00335AF3">
                    <w:pPr>
                      <w:pStyle w:val="Sidebar-bullet"/>
                      <w:numPr>
                        <w:ilvl w:val="0"/>
                        <w:numId w:val="2"/>
                      </w:numPr>
                      <w:ind w:left="374" w:hanging="230"/>
                      <w:rPr>
                        <w:lang w:val="en-US"/>
                      </w:rPr>
                    </w:pPr>
                    <w:r w:rsidRPr="00335AF3">
                      <w:rPr>
                        <w:lang w:val="en-US"/>
                      </w:rPr>
                      <w:t>Media &amp; Entertainment</w:t>
                    </w:r>
                  </w:p>
                  <w:p w:rsidR="00D45AB4" w:rsidRPr="00EF300D" w:rsidRDefault="00D45AB4" w:rsidP="00D45AB4">
                    <w:pPr>
                      <w:pStyle w:val="Sidebar-Heading2"/>
                      <w:rPr>
                        <w:lang w:val="en-US"/>
                      </w:rPr>
                    </w:pPr>
                    <w:r w:rsidRPr="00FF6C55">
                      <w:t>TECHNICAL</w:t>
                    </w:r>
                    <w:r>
                      <w:rPr>
                        <w:lang w:val="en-US"/>
                      </w:rPr>
                      <w:t xml:space="preserve"> SPECIALIZATIONS</w:t>
                    </w:r>
                  </w:p>
                  <w:p w:rsidR="00C6273A" w:rsidRPr="00C6273A" w:rsidRDefault="00C6273A" w:rsidP="00C6273A">
                    <w:pPr>
                      <w:pStyle w:val="Sidebar-bullet"/>
                      <w:numPr>
                        <w:ilvl w:val="0"/>
                        <w:numId w:val="2"/>
                      </w:numPr>
                      <w:ind w:left="374" w:hanging="230"/>
                      <w:rPr>
                        <w:lang w:val="en-US"/>
                      </w:rPr>
                    </w:pPr>
                    <w:r w:rsidRPr="00C6273A">
                      <w:rPr>
                        <w:lang w:val="en-US"/>
                      </w:rPr>
                      <w:t>Java, J2EE</w:t>
                    </w:r>
                  </w:p>
                  <w:p w:rsidR="00C6273A" w:rsidRPr="00C6273A" w:rsidRDefault="00C6273A" w:rsidP="00C6273A">
                    <w:pPr>
                      <w:pStyle w:val="Sidebar-bullet"/>
                      <w:numPr>
                        <w:ilvl w:val="0"/>
                        <w:numId w:val="2"/>
                      </w:numPr>
                      <w:ind w:left="374" w:hanging="230"/>
                      <w:rPr>
                        <w:lang w:val="en-US"/>
                      </w:rPr>
                    </w:pPr>
                    <w:r w:rsidRPr="00C6273A">
                      <w:rPr>
                        <w:lang w:val="en-US"/>
                      </w:rPr>
                      <w:t>Spring</w:t>
                    </w:r>
                  </w:p>
                  <w:p w:rsidR="00C6273A" w:rsidRPr="00C6273A" w:rsidRDefault="00C6273A" w:rsidP="00C6273A">
                    <w:pPr>
                      <w:pStyle w:val="Sidebar-bullet"/>
                      <w:numPr>
                        <w:ilvl w:val="0"/>
                        <w:numId w:val="2"/>
                      </w:numPr>
                      <w:ind w:left="374" w:hanging="230"/>
                      <w:rPr>
                        <w:lang w:val="en-US"/>
                      </w:rPr>
                    </w:pPr>
                    <w:r w:rsidRPr="00C6273A">
                      <w:rPr>
                        <w:lang w:val="en-US"/>
                      </w:rPr>
                      <w:t>Web Services</w:t>
                    </w:r>
                  </w:p>
                  <w:p w:rsidR="00C6273A" w:rsidRPr="00C6273A" w:rsidRDefault="00C6273A" w:rsidP="00C6273A">
                    <w:pPr>
                      <w:pStyle w:val="Sidebar-bullet"/>
                      <w:numPr>
                        <w:ilvl w:val="0"/>
                        <w:numId w:val="2"/>
                      </w:numPr>
                      <w:ind w:left="374" w:hanging="230"/>
                      <w:rPr>
                        <w:lang w:val="en-US"/>
                      </w:rPr>
                    </w:pPr>
                    <w:r w:rsidRPr="00C6273A">
                      <w:rPr>
                        <w:lang w:val="en-US"/>
                      </w:rPr>
                      <w:t>Hibernate</w:t>
                    </w:r>
                  </w:p>
                  <w:p w:rsidR="00C6273A" w:rsidRPr="00C6273A" w:rsidRDefault="00C6273A" w:rsidP="00C6273A">
                    <w:pPr>
                      <w:pStyle w:val="Sidebar-bullet"/>
                      <w:numPr>
                        <w:ilvl w:val="0"/>
                        <w:numId w:val="2"/>
                      </w:numPr>
                      <w:ind w:left="374" w:hanging="230"/>
                      <w:rPr>
                        <w:lang w:val="en-US"/>
                      </w:rPr>
                    </w:pPr>
                    <w:r w:rsidRPr="00C6273A">
                      <w:rPr>
                        <w:lang w:val="en-US"/>
                      </w:rPr>
                      <w:t xml:space="preserve">Struts </w:t>
                    </w:r>
                  </w:p>
                  <w:p w:rsidR="00C6273A" w:rsidRPr="00C6273A" w:rsidRDefault="00C6273A" w:rsidP="00C6273A">
                    <w:pPr>
                      <w:pStyle w:val="Sidebar-bullet"/>
                      <w:numPr>
                        <w:ilvl w:val="0"/>
                        <w:numId w:val="2"/>
                      </w:numPr>
                      <w:ind w:left="374" w:hanging="230"/>
                      <w:rPr>
                        <w:lang w:val="en-US"/>
                      </w:rPr>
                    </w:pPr>
                    <w:r w:rsidRPr="00C6273A">
                      <w:rPr>
                        <w:lang w:val="en-US"/>
                      </w:rPr>
                      <w:t>Oracle</w:t>
                    </w:r>
                  </w:p>
                  <w:p w:rsidR="00C6273A" w:rsidRPr="00C6273A" w:rsidRDefault="00C6273A" w:rsidP="00C6273A">
                    <w:pPr>
                      <w:pStyle w:val="Sidebar-bullet"/>
                      <w:numPr>
                        <w:ilvl w:val="0"/>
                        <w:numId w:val="2"/>
                      </w:numPr>
                      <w:ind w:left="374" w:hanging="230"/>
                      <w:rPr>
                        <w:lang w:val="en-US"/>
                      </w:rPr>
                    </w:pPr>
                    <w:r w:rsidRPr="00C6273A">
                      <w:rPr>
                        <w:lang w:val="en-US"/>
                      </w:rPr>
                      <w:t>jBOSS , WebSphere, Tomcat</w:t>
                    </w:r>
                  </w:p>
                  <w:p w:rsidR="00C6273A" w:rsidRPr="00111999" w:rsidRDefault="00C6273A" w:rsidP="000E7B4B">
                    <w:pPr>
                      <w:pStyle w:val="Sidebar-bullet"/>
                      <w:ind w:firstLine="0"/>
                      <w:rPr>
                        <w:lang w:val="fr-CA"/>
                      </w:rPr>
                    </w:pPr>
                  </w:p>
                  <w:p w:rsidR="00D45AB4" w:rsidRPr="00EF300D" w:rsidRDefault="00D45AB4" w:rsidP="00D45AB4">
                    <w:pPr>
                      <w:pStyle w:val="Sidebar-Heading2"/>
                      <w:rPr>
                        <w:lang w:val="en-US"/>
                      </w:rPr>
                    </w:pPr>
                    <w:r>
                      <w:t>Role</w:t>
                    </w:r>
                  </w:p>
                  <w:p w:rsidR="00D45AB4" w:rsidRPr="000F6729" w:rsidRDefault="00054168" w:rsidP="00D45AB4">
                    <w:pPr>
                      <w:pStyle w:val="Sidebar-bullet"/>
                      <w:numPr>
                        <w:ilvl w:val="0"/>
                        <w:numId w:val="2"/>
                      </w:numPr>
                      <w:ind w:left="374" w:hanging="230"/>
                      <w:rPr>
                        <w:lang w:val="fr-CA"/>
                      </w:rPr>
                    </w:pPr>
                    <w:r>
                      <w:rPr>
                        <w:lang w:val="en-US"/>
                      </w:rPr>
                      <w:t>Java / J2EE Developer</w:t>
                    </w:r>
                  </w:p>
                  <w:p w:rsidR="00D45AB4" w:rsidRPr="00E2698F" w:rsidRDefault="00054168" w:rsidP="00D45AB4">
                    <w:pPr>
                      <w:pStyle w:val="Sidebar-bullet"/>
                      <w:numPr>
                        <w:ilvl w:val="0"/>
                        <w:numId w:val="2"/>
                      </w:numPr>
                      <w:ind w:left="374" w:hanging="230"/>
                      <w:rPr>
                        <w:lang w:val="fr-CA"/>
                      </w:rPr>
                    </w:pPr>
                    <w:r>
                      <w:rPr>
                        <w:lang w:val="en-US"/>
                      </w:rPr>
                      <w:t>IT Consultant</w:t>
                    </w:r>
                  </w:p>
                  <w:p w:rsidR="00D45AB4" w:rsidRPr="00FF6C55" w:rsidRDefault="00D45AB4" w:rsidP="00D45AB4">
                    <w:pPr>
                      <w:pStyle w:val="Sidebar-bullet"/>
                      <w:rPr>
                        <w:lang w:val="fr-CA"/>
                      </w:rPr>
                    </w:pPr>
                  </w:p>
                  <w:p w:rsidR="00D45AB4" w:rsidRDefault="00D45AB4" w:rsidP="00D45AB4"/>
                </w:txbxContent>
              </v:textbox>
            </v:rect>
            <v:rect id="_x0000_s1032" style="position:absolute;left:1152;top:2833;width:3930;height:145;mso-position-horizontal:left;mso-position-horizontal-relative:margin;mso-position-vertical-relative:margin" fillcolor="#e31937 [3204]" stroked="f" strokecolor="#f2f2f2 [3041]" strokeweight="3pt">
              <v:fill color2="#f2a200 [3207]" angle="-90" focusposition=".5,.5" focussize="" focus="100%" type="gradient"/>
              <v:shadow type="perspective" color="#3d6a7a [1609]" opacity=".5" offset="1pt" offset2="-1pt"/>
            </v:rect>
            <w10:wrap type="square" anchorx="page" anchory="page"/>
          </v:group>
        </w:pict>
      </w:r>
      <w:r w:rsidR="003146C8" w:rsidRPr="003146C8">
        <w:t>BACKGROUND</w:t>
      </w:r>
    </w:p>
    <w:p w:rsidR="008F4EC2" w:rsidRPr="00BC4642" w:rsidRDefault="00D257BB" w:rsidP="008F4EC2">
      <w:pPr>
        <w:pStyle w:val="CVProfileText"/>
        <w:numPr>
          <w:ilvl w:val="0"/>
          <w:numId w:val="6"/>
        </w:numPr>
        <w:rPr>
          <w:sz w:val="20"/>
        </w:rPr>
      </w:pPr>
      <w:bookmarkStart w:id="0" w:name="_GoBack"/>
      <w:bookmarkEnd w:id="0"/>
      <w:r>
        <w:rPr>
          <w:sz w:val="20"/>
        </w:rPr>
        <w:t>With 3+</w:t>
      </w:r>
      <w:r w:rsidR="008F4EC2">
        <w:rPr>
          <w:sz w:val="20"/>
        </w:rPr>
        <w:t xml:space="preserve"> years in the information technology industry, Subramanian has experience in </w:t>
      </w:r>
      <w:r w:rsidR="008F4EC2" w:rsidRPr="003E643A">
        <w:rPr>
          <w:sz w:val="20"/>
        </w:rPr>
        <w:t xml:space="preserve">requirement gathering, analysis, </w:t>
      </w:r>
      <w:r w:rsidR="008F4EC2">
        <w:rPr>
          <w:sz w:val="20"/>
        </w:rPr>
        <w:t xml:space="preserve">low level </w:t>
      </w:r>
      <w:r w:rsidR="008F4EC2" w:rsidRPr="003E643A">
        <w:rPr>
          <w:sz w:val="20"/>
        </w:rPr>
        <w:t>design, and development, Testing and application maintenance.</w:t>
      </w:r>
      <w:r w:rsidR="008F4EC2" w:rsidRPr="00BC4642">
        <w:rPr>
          <w:sz w:val="20"/>
        </w:rPr>
        <w:t xml:space="preserve"> </w:t>
      </w:r>
    </w:p>
    <w:p w:rsidR="00904D20" w:rsidRDefault="00904D20" w:rsidP="00904D20">
      <w:pPr>
        <w:pStyle w:val="CVProfileText"/>
        <w:numPr>
          <w:ilvl w:val="0"/>
          <w:numId w:val="6"/>
        </w:numPr>
        <w:rPr>
          <w:sz w:val="20"/>
        </w:rPr>
      </w:pPr>
      <w:r w:rsidRPr="003E643A">
        <w:rPr>
          <w:sz w:val="20"/>
        </w:rPr>
        <w:t xml:space="preserve">He has worked extensively on </w:t>
      </w:r>
      <w:r w:rsidR="00A85162">
        <w:rPr>
          <w:sz w:val="20"/>
        </w:rPr>
        <w:t>Java, JavaEE</w:t>
      </w:r>
      <w:r>
        <w:rPr>
          <w:sz w:val="20"/>
        </w:rPr>
        <w:t>, Spring, Hibernate and oracle technologies and open source frameworks.</w:t>
      </w:r>
    </w:p>
    <w:p w:rsidR="00D45AB4" w:rsidRPr="00BC4642" w:rsidRDefault="00D45AB4" w:rsidP="00BC4642">
      <w:pPr>
        <w:pStyle w:val="CVProfileText"/>
        <w:numPr>
          <w:ilvl w:val="0"/>
          <w:numId w:val="6"/>
        </w:numPr>
        <w:rPr>
          <w:sz w:val="20"/>
        </w:rPr>
      </w:pPr>
      <w:r w:rsidRPr="00BC4642">
        <w:rPr>
          <w:sz w:val="20"/>
        </w:rPr>
        <w:t>Currently serving as</w:t>
      </w:r>
      <w:r w:rsidR="00904D20" w:rsidRPr="00BC4642">
        <w:rPr>
          <w:sz w:val="20"/>
        </w:rPr>
        <w:t xml:space="preserve"> </w:t>
      </w:r>
      <w:r w:rsidRPr="00BC4642">
        <w:rPr>
          <w:sz w:val="20"/>
        </w:rPr>
        <w:t>Senior</w:t>
      </w:r>
      <w:r w:rsidR="00904D20" w:rsidRPr="00BC4642">
        <w:rPr>
          <w:sz w:val="20"/>
        </w:rPr>
        <w:t xml:space="preserve"> Software Engineer</w:t>
      </w:r>
      <w:r w:rsidR="00076672" w:rsidRPr="00BC4642">
        <w:rPr>
          <w:sz w:val="20"/>
        </w:rPr>
        <w:t xml:space="preserve">. </w:t>
      </w:r>
    </w:p>
    <w:p w:rsidR="00F56602" w:rsidRPr="00BC4642" w:rsidRDefault="00F56602" w:rsidP="00F56602">
      <w:pPr>
        <w:pStyle w:val="CVProfileText"/>
        <w:numPr>
          <w:ilvl w:val="0"/>
          <w:numId w:val="6"/>
        </w:numPr>
        <w:rPr>
          <w:sz w:val="20"/>
        </w:rPr>
      </w:pPr>
      <w:r w:rsidRPr="003E643A">
        <w:rPr>
          <w:sz w:val="20"/>
        </w:rPr>
        <w:t xml:space="preserve">He has also been involved in </w:t>
      </w:r>
      <w:r>
        <w:rPr>
          <w:sz w:val="20"/>
        </w:rPr>
        <w:t>Code review, LLD review, and technical solutions</w:t>
      </w:r>
      <w:r w:rsidRPr="003E643A">
        <w:rPr>
          <w:sz w:val="20"/>
        </w:rPr>
        <w:t xml:space="preserve">. </w:t>
      </w:r>
    </w:p>
    <w:p w:rsidR="003146C8" w:rsidRDefault="003146C8" w:rsidP="003146C8">
      <w:pPr>
        <w:pStyle w:val="IntroductionStyle"/>
      </w:pPr>
      <w:r>
        <w:t xml:space="preserve">CGI EXPERIENCE </w:t>
      </w:r>
    </w:p>
    <w:p w:rsidR="00564F2B" w:rsidRDefault="00564F2B" w:rsidP="003146C8">
      <w:pPr>
        <w:pStyle w:val="IntroductionStyle"/>
      </w:pPr>
    </w:p>
    <w:p w:rsidR="00EA75D3" w:rsidRPr="00327151" w:rsidRDefault="00EA75D3" w:rsidP="00EA75D3">
      <w:pPr>
        <w:pBdr>
          <w:top w:val="nil"/>
          <w:left w:val="nil"/>
          <w:bottom w:val="nil"/>
          <w:right w:val="nil"/>
          <w:between w:val="nil"/>
          <w:bar w:val="nil"/>
        </w:pBdr>
        <w:ind w:left="555"/>
        <w:rPr>
          <w:rFonts w:ascii="Verdana" w:eastAsia="Verdana" w:hAnsi="Verdana" w:cs="Verdana"/>
          <w:b/>
          <w:bCs/>
          <w:color w:val="000000"/>
        </w:rPr>
      </w:pPr>
      <w:r w:rsidRPr="00327151">
        <w:rPr>
          <w:rFonts w:ascii="Verdana" w:eastAsia="Verdana" w:hAnsi="Verdana" w:cs="Verdana"/>
          <w:b/>
          <w:bCs/>
          <w:color w:val="000000"/>
        </w:rPr>
        <w:t xml:space="preserve">Money Market Investment Desk (MMID) </w:t>
      </w:r>
      <w:r>
        <w:rPr>
          <w:rFonts w:ascii="Verdana" w:eastAsia="Verdana" w:hAnsi="Verdana" w:cs="Verdana"/>
          <w:b/>
          <w:bCs/>
          <w:color w:val="000000"/>
        </w:rPr>
        <w:t xml:space="preserve">: </w:t>
      </w:r>
    </w:p>
    <w:p w:rsidR="00EA75D3" w:rsidRDefault="00EA75D3" w:rsidP="00EA75D3">
      <w:pPr>
        <w:pBdr>
          <w:top w:val="nil"/>
          <w:left w:val="nil"/>
          <w:bottom w:val="nil"/>
          <w:right w:val="nil"/>
          <w:between w:val="nil"/>
          <w:bar w:val="nil"/>
        </w:pBdr>
        <w:tabs>
          <w:tab w:val="num" w:pos="720"/>
        </w:tabs>
        <w:ind w:left="720"/>
        <w:rPr>
          <w:b/>
          <w:bCs/>
        </w:rPr>
      </w:pPr>
    </w:p>
    <w:p w:rsidR="00EA75D3" w:rsidRDefault="00EA75D3" w:rsidP="00EA75D3">
      <w:pPr>
        <w:pBdr>
          <w:top w:val="nil"/>
          <w:left w:val="nil"/>
          <w:bottom w:val="nil"/>
          <w:right w:val="nil"/>
          <w:between w:val="nil"/>
          <w:bar w:val="nil"/>
        </w:pBdr>
        <w:ind w:left="720"/>
      </w:pPr>
      <w:r>
        <w:rPr>
          <w:rFonts w:ascii="Verdana" w:eastAsia="Verdana" w:hAnsi="Verdana" w:cs="Verdana"/>
          <w:color w:val="000000"/>
        </w:rPr>
        <w:t>Position                 :   Developer.</w:t>
      </w:r>
    </w:p>
    <w:p w:rsidR="00EA75D3" w:rsidRDefault="00EA75D3" w:rsidP="00EA75D3">
      <w:pPr>
        <w:pBdr>
          <w:top w:val="nil"/>
          <w:left w:val="nil"/>
          <w:bottom w:val="nil"/>
          <w:right w:val="nil"/>
          <w:between w:val="nil"/>
          <w:bar w:val="nil"/>
        </w:pBdr>
        <w:ind w:left="720"/>
      </w:pPr>
      <w:r>
        <w:rPr>
          <w:rFonts w:ascii="Verdana" w:eastAsia="Verdana" w:hAnsi="Verdana" w:cs="Verdana"/>
          <w:color w:val="000000"/>
        </w:rPr>
        <w:t>Client                    :   Deutsche Bank</w:t>
      </w:r>
    </w:p>
    <w:p w:rsidR="00EA75D3" w:rsidRDefault="00EA75D3" w:rsidP="00EA75D3">
      <w:pPr>
        <w:pBdr>
          <w:top w:val="nil"/>
          <w:left w:val="nil"/>
          <w:bottom w:val="nil"/>
          <w:right w:val="nil"/>
          <w:between w:val="nil"/>
          <w:bar w:val="nil"/>
        </w:pBdr>
        <w:ind w:left="720"/>
      </w:pPr>
      <w:r>
        <w:rPr>
          <w:rFonts w:ascii="Verdana" w:eastAsia="Verdana" w:hAnsi="Verdana" w:cs="Verdana"/>
          <w:color w:val="000000"/>
        </w:rPr>
        <w:t xml:space="preserve">Organization          :   CGI       </w:t>
      </w:r>
    </w:p>
    <w:p w:rsidR="00EA75D3" w:rsidRDefault="00EA75D3" w:rsidP="00EA75D3">
      <w:pPr>
        <w:pBdr>
          <w:top w:val="nil"/>
          <w:left w:val="nil"/>
          <w:bottom w:val="nil"/>
          <w:right w:val="nil"/>
          <w:between w:val="nil"/>
          <w:bar w:val="nil"/>
        </w:pBdr>
        <w:ind w:firstLine="720"/>
      </w:pPr>
      <w:r>
        <w:rPr>
          <w:rFonts w:ascii="Verdana" w:eastAsia="Verdana" w:hAnsi="Verdana" w:cs="Verdana"/>
          <w:color w:val="000000"/>
        </w:rPr>
        <w:t>Duration                :   July 13 – Oct 2013</w:t>
      </w:r>
    </w:p>
    <w:p w:rsidR="00EA75D3" w:rsidRDefault="00EA75D3" w:rsidP="00EA75D3">
      <w:pPr>
        <w:pBdr>
          <w:top w:val="nil"/>
          <w:left w:val="nil"/>
          <w:bottom w:val="nil"/>
          <w:right w:val="nil"/>
          <w:between w:val="nil"/>
          <w:bar w:val="nil"/>
        </w:pBdr>
        <w:ind w:left="720"/>
      </w:pPr>
      <w:r>
        <w:rPr>
          <w:rFonts w:ascii="Verdana" w:eastAsia="Verdana" w:hAnsi="Verdana" w:cs="Verdana"/>
          <w:color w:val="000000"/>
        </w:rPr>
        <w:t>Team size              :   6</w:t>
      </w:r>
    </w:p>
    <w:p w:rsidR="00BC33B8" w:rsidRDefault="00EA75D3" w:rsidP="00EA75D3">
      <w:pPr>
        <w:pBdr>
          <w:top w:val="nil"/>
          <w:left w:val="nil"/>
          <w:bottom w:val="nil"/>
          <w:right w:val="nil"/>
          <w:between w:val="nil"/>
          <w:bar w:val="nil"/>
        </w:pBdr>
        <w:ind w:left="720"/>
        <w:rPr>
          <w:rFonts w:ascii="Verdana" w:eastAsia="Verdana" w:hAnsi="Verdana" w:cs="Verdana"/>
          <w:color w:val="000000"/>
        </w:rPr>
      </w:pPr>
      <w:r>
        <w:rPr>
          <w:rFonts w:ascii="Verdana" w:eastAsia="Verdana" w:hAnsi="Verdana" w:cs="Verdana"/>
          <w:color w:val="000000"/>
        </w:rPr>
        <w:t xml:space="preserve">Environment          :   </w:t>
      </w:r>
      <w:r w:rsidR="00A64653">
        <w:rPr>
          <w:rFonts w:ascii="Verdana" w:eastAsia="Verdana" w:hAnsi="Verdana" w:cs="Verdana"/>
          <w:color w:val="000000"/>
        </w:rPr>
        <w:t xml:space="preserve">  </w:t>
      </w:r>
      <w:r>
        <w:rPr>
          <w:rFonts w:ascii="Verdana" w:eastAsia="Verdana" w:hAnsi="Verdana" w:cs="Verdana"/>
          <w:color w:val="000000"/>
        </w:rPr>
        <w:t>JDK 1.7, JSF 2.2 ,</w:t>
      </w:r>
      <w:r w:rsidR="00A64653">
        <w:rPr>
          <w:rFonts w:ascii="Verdana" w:eastAsia="Verdana" w:hAnsi="Verdana" w:cs="Verdana"/>
          <w:color w:val="000000"/>
        </w:rPr>
        <w:t xml:space="preserve"> </w:t>
      </w:r>
    </w:p>
    <w:p w:rsidR="00EA75D3" w:rsidRDefault="00EA75D3" w:rsidP="00A64653">
      <w:pPr>
        <w:pBdr>
          <w:top w:val="nil"/>
          <w:left w:val="nil"/>
          <w:bottom w:val="nil"/>
          <w:right w:val="nil"/>
          <w:between w:val="nil"/>
          <w:bar w:val="nil"/>
        </w:pBdr>
        <w:ind w:left="2880"/>
      </w:pPr>
      <w:r>
        <w:rPr>
          <w:rFonts w:ascii="Verdana" w:eastAsia="Verdana" w:hAnsi="Verdana" w:cs="Verdana"/>
          <w:color w:val="000000"/>
        </w:rPr>
        <w:t xml:space="preserve">PrimeFaces 3.5 , Spring      Security , iBatis  </w:t>
      </w:r>
    </w:p>
    <w:p w:rsidR="00EA75D3" w:rsidRDefault="00EA75D3" w:rsidP="00EA75D3">
      <w:pPr>
        <w:pBdr>
          <w:top w:val="nil"/>
          <w:left w:val="nil"/>
          <w:bottom w:val="nil"/>
          <w:right w:val="nil"/>
          <w:between w:val="nil"/>
          <w:bar w:val="nil"/>
        </w:pBdr>
        <w:ind w:left="720"/>
      </w:pPr>
      <w:r>
        <w:rPr>
          <w:rFonts w:ascii="Verdana" w:eastAsia="Verdana" w:hAnsi="Verdana" w:cs="Verdana"/>
          <w:color w:val="000000"/>
        </w:rPr>
        <w:t>Server                   :   Tomcat 7.0 Server</w:t>
      </w:r>
    </w:p>
    <w:p w:rsidR="00EA75D3" w:rsidRDefault="00EA75D3" w:rsidP="00EA75D3">
      <w:pPr>
        <w:pBdr>
          <w:top w:val="nil"/>
          <w:left w:val="nil"/>
          <w:bottom w:val="nil"/>
          <w:right w:val="nil"/>
          <w:between w:val="nil"/>
          <w:bar w:val="nil"/>
        </w:pBdr>
        <w:ind w:left="720"/>
      </w:pPr>
      <w:r>
        <w:rPr>
          <w:rFonts w:ascii="Verdana" w:eastAsia="Verdana" w:hAnsi="Verdana" w:cs="Verdana"/>
          <w:color w:val="000000"/>
        </w:rPr>
        <w:t xml:space="preserve">Domain                 </w:t>
      </w:r>
      <w:r w:rsidR="00AD11B4">
        <w:rPr>
          <w:rFonts w:ascii="Verdana" w:eastAsia="Verdana" w:hAnsi="Verdana" w:cs="Verdana"/>
          <w:color w:val="000000"/>
        </w:rPr>
        <w:t xml:space="preserve"> </w:t>
      </w:r>
      <w:r>
        <w:rPr>
          <w:rFonts w:ascii="Verdana" w:eastAsia="Verdana" w:hAnsi="Verdana" w:cs="Verdana"/>
          <w:color w:val="000000"/>
        </w:rPr>
        <w:t>:   BFSI</w:t>
      </w:r>
    </w:p>
    <w:p w:rsidR="00EA75D3" w:rsidRDefault="00EA75D3" w:rsidP="00EA75D3">
      <w:pPr>
        <w:pBdr>
          <w:top w:val="nil"/>
          <w:left w:val="nil"/>
          <w:bottom w:val="nil"/>
          <w:right w:val="nil"/>
          <w:between w:val="nil"/>
          <w:bar w:val="nil"/>
        </w:pBdr>
        <w:ind w:left="555"/>
      </w:pPr>
    </w:p>
    <w:p w:rsidR="00EA75D3" w:rsidRDefault="00EA75D3" w:rsidP="00EA75D3">
      <w:pPr>
        <w:pBdr>
          <w:top w:val="nil"/>
          <w:left w:val="nil"/>
          <w:bottom w:val="nil"/>
          <w:right w:val="nil"/>
          <w:between w:val="nil"/>
          <w:bar w:val="nil"/>
        </w:pBdr>
        <w:ind w:left="555"/>
        <w:rPr>
          <w:b/>
          <w:bCs/>
        </w:rPr>
      </w:pPr>
      <w:r>
        <w:rPr>
          <w:rFonts w:ascii="Verdana" w:eastAsia="Verdana" w:hAnsi="Verdana" w:cs="Verdana"/>
          <w:b/>
          <w:bCs/>
          <w:color w:val="000000"/>
        </w:rPr>
        <w:t xml:space="preserve"> Project Description:</w:t>
      </w:r>
    </w:p>
    <w:p w:rsidR="00EA75D3" w:rsidRPr="000503F3" w:rsidRDefault="00EA75D3" w:rsidP="00EA75D3">
      <w:pPr>
        <w:pBdr>
          <w:top w:val="nil"/>
          <w:left w:val="nil"/>
          <w:bottom w:val="nil"/>
          <w:right w:val="nil"/>
          <w:between w:val="nil"/>
          <w:bar w:val="nil"/>
        </w:pBdr>
        <w:tabs>
          <w:tab w:val="left" w:pos="720"/>
          <w:tab w:val="left" w:pos="1422"/>
        </w:tabs>
        <w:rPr>
          <w:rFonts w:ascii="Verdana" w:eastAsia="Verdana" w:hAnsi="Verdana" w:cs="Verdana"/>
          <w:color w:val="000000"/>
        </w:rPr>
      </w:pPr>
    </w:p>
    <w:p w:rsidR="00EA75D3" w:rsidRPr="00564F2B" w:rsidRDefault="00EA75D3" w:rsidP="00564F2B">
      <w:pPr>
        <w:pBdr>
          <w:top w:val="nil"/>
          <w:left w:val="nil"/>
          <w:bottom w:val="nil"/>
          <w:right w:val="nil"/>
          <w:between w:val="nil"/>
          <w:bar w:val="nil"/>
        </w:pBdr>
        <w:tabs>
          <w:tab w:val="left" w:pos="720"/>
          <w:tab w:val="left" w:pos="1422"/>
        </w:tabs>
        <w:spacing w:before="0" w:after="0"/>
        <w:ind w:left="1275"/>
        <w:contextualSpacing w:val="0"/>
        <w:rPr>
          <w:rFonts w:ascii="Verdana" w:eastAsia="Verdana" w:hAnsi="Verdana" w:cs="Verdana"/>
          <w:color w:val="000000"/>
          <w:lang w:val="en-US"/>
        </w:rPr>
      </w:pPr>
      <w:r w:rsidRPr="00564F2B">
        <w:rPr>
          <w:rFonts w:ascii="Verdana" w:eastAsia="Verdana" w:hAnsi="Verdana" w:cs="Verdana"/>
          <w:color w:val="000000"/>
          <w:lang w:val="en-US"/>
        </w:rPr>
        <w:t>MMID is a freestanding application that allows a small number of users in the Fixed Income Department to enter trade information for the purpose of calculating trading spread revenue.  Only Fixed Income based transactions that get picked-up and reported to CTAG are entered into MMID.</w:t>
      </w:r>
    </w:p>
    <w:p w:rsidR="00FB63C2" w:rsidRDefault="00FB63C2" w:rsidP="00EA75D3">
      <w:pPr>
        <w:pBdr>
          <w:top w:val="nil"/>
          <w:left w:val="nil"/>
          <w:bottom w:val="nil"/>
          <w:right w:val="nil"/>
          <w:between w:val="nil"/>
          <w:bar w:val="nil"/>
        </w:pBdr>
        <w:tabs>
          <w:tab w:val="left" w:pos="720"/>
          <w:tab w:val="left" w:pos="1422"/>
        </w:tabs>
        <w:ind w:left="1275"/>
        <w:rPr>
          <w:rFonts w:ascii="Verdana" w:eastAsia="Verdana" w:hAnsi="Verdana" w:cs="Verdana"/>
          <w:color w:val="000000"/>
        </w:rPr>
      </w:pPr>
    </w:p>
    <w:p w:rsidR="00FB63C2" w:rsidRDefault="00FB63C2" w:rsidP="00EA75D3">
      <w:pPr>
        <w:pBdr>
          <w:top w:val="nil"/>
          <w:left w:val="nil"/>
          <w:bottom w:val="nil"/>
          <w:right w:val="nil"/>
          <w:between w:val="nil"/>
          <w:bar w:val="nil"/>
        </w:pBdr>
        <w:tabs>
          <w:tab w:val="left" w:pos="720"/>
          <w:tab w:val="left" w:pos="1422"/>
        </w:tabs>
        <w:ind w:left="1275"/>
        <w:rPr>
          <w:rFonts w:ascii="Verdana" w:eastAsia="Verdana" w:hAnsi="Verdana" w:cs="Verdana"/>
          <w:color w:val="000000"/>
        </w:rPr>
      </w:pPr>
    </w:p>
    <w:p w:rsidR="00FB63C2" w:rsidRDefault="00FB63C2" w:rsidP="00EA75D3">
      <w:pPr>
        <w:pBdr>
          <w:top w:val="nil"/>
          <w:left w:val="nil"/>
          <w:bottom w:val="nil"/>
          <w:right w:val="nil"/>
          <w:between w:val="nil"/>
          <w:bar w:val="nil"/>
        </w:pBdr>
        <w:tabs>
          <w:tab w:val="left" w:pos="720"/>
          <w:tab w:val="left" w:pos="1422"/>
        </w:tabs>
        <w:ind w:left="1275"/>
        <w:rPr>
          <w:rFonts w:ascii="Verdana" w:eastAsia="Verdana" w:hAnsi="Verdana" w:cs="Verdana"/>
          <w:color w:val="000000"/>
        </w:rPr>
      </w:pPr>
    </w:p>
    <w:p w:rsidR="00FB63C2" w:rsidRDefault="00FB63C2" w:rsidP="00EA75D3">
      <w:pPr>
        <w:pBdr>
          <w:top w:val="nil"/>
          <w:left w:val="nil"/>
          <w:bottom w:val="nil"/>
          <w:right w:val="nil"/>
          <w:between w:val="nil"/>
          <w:bar w:val="nil"/>
        </w:pBdr>
        <w:tabs>
          <w:tab w:val="left" w:pos="720"/>
          <w:tab w:val="left" w:pos="1422"/>
        </w:tabs>
        <w:ind w:left="1275"/>
        <w:rPr>
          <w:rFonts w:ascii="Verdana" w:eastAsia="Verdana" w:hAnsi="Verdana" w:cs="Verdana"/>
          <w:color w:val="000000"/>
        </w:rPr>
      </w:pPr>
    </w:p>
    <w:p w:rsidR="00FB63C2" w:rsidRPr="000503F3" w:rsidRDefault="00FB63C2" w:rsidP="00EA75D3">
      <w:pPr>
        <w:pBdr>
          <w:top w:val="nil"/>
          <w:left w:val="nil"/>
          <w:bottom w:val="nil"/>
          <w:right w:val="nil"/>
          <w:between w:val="nil"/>
          <w:bar w:val="nil"/>
        </w:pBdr>
        <w:tabs>
          <w:tab w:val="left" w:pos="720"/>
          <w:tab w:val="left" w:pos="1422"/>
        </w:tabs>
        <w:ind w:left="1275"/>
        <w:rPr>
          <w:rFonts w:ascii="Verdana" w:eastAsia="Verdana" w:hAnsi="Verdana" w:cs="Verdana"/>
          <w:color w:val="000000"/>
        </w:rPr>
      </w:pPr>
    </w:p>
    <w:p w:rsidR="00EA75D3" w:rsidRDefault="00EA75D3" w:rsidP="00EA75D3">
      <w:pPr>
        <w:pBdr>
          <w:top w:val="nil"/>
          <w:left w:val="nil"/>
          <w:bottom w:val="nil"/>
          <w:right w:val="nil"/>
          <w:between w:val="nil"/>
          <w:bar w:val="nil"/>
        </w:pBdr>
        <w:ind w:left="345" w:right="120"/>
        <w:rPr>
          <w:b/>
          <w:bCs/>
        </w:rPr>
      </w:pPr>
    </w:p>
    <w:p w:rsidR="00EA75D3" w:rsidRDefault="00EA75D3" w:rsidP="00EA75D3">
      <w:pPr>
        <w:pBdr>
          <w:top w:val="nil"/>
          <w:left w:val="nil"/>
          <w:bottom w:val="nil"/>
          <w:right w:val="nil"/>
          <w:between w:val="nil"/>
          <w:bar w:val="nil"/>
        </w:pBdr>
        <w:tabs>
          <w:tab w:val="left" w:pos="11520"/>
        </w:tabs>
        <w:ind w:left="555"/>
        <w:rPr>
          <w:b/>
          <w:bCs/>
        </w:rPr>
      </w:pPr>
      <w:r>
        <w:rPr>
          <w:rFonts w:ascii="Verdana" w:eastAsia="Verdana" w:hAnsi="Verdana" w:cs="Verdana"/>
          <w:b/>
          <w:bCs/>
          <w:color w:val="000000"/>
        </w:rPr>
        <w:t xml:space="preserve"> Roles &amp; Responsibilities: </w:t>
      </w:r>
    </w:p>
    <w:p w:rsidR="00EA75D3" w:rsidRDefault="00EA75D3" w:rsidP="00EA75D3">
      <w:pPr>
        <w:pBdr>
          <w:top w:val="nil"/>
          <w:left w:val="nil"/>
          <w:bottom w:val="nil"/>
          <w:right w:val="nil"/>
          <w:between w:val="nil"/>
          <w:bar w:val="nil"/>
        </w:pBdr>
        <w:tabs>
          <w:tab w:val="left" w:pos="11520"/>
        </w:tabs>
        <w:ind w:left="555"/>
        <w:rPr>
          <w:b/>
          <w:bCs/>
        </w:rPr>
      </w:pPr>
      <w:r>
        <w:rPr>
          <w:rFonts w:ascii="Verdana" w:eastAsia="Verdana" w:hAnsi="Verdana" w:cs="Verdana"/>
          <w:b/>
          <w:bCs/>
          <w:color w:val="000000"/>
        </w:rPr>
        <w:t xml:space="preserve"> </w:t>
      </w:r>
    </w:p>
    <w:p w:rsidR="00EA75D3" w:rsidRPr="00832DF3" w:rsidRDefault="00EA75D3" w:rsidP="00EA75D3">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rPr>
          <w:rFonts w:ascii="Verdana" w:eastAsia="Verdana" w:hAnsi="Verdana" w:cs="Verdana"/>
          <w:color w:val="000000"/>
        </w:rPr>
      </w:pPr>
      <w:r>
        <w:rPr>
          <w:rFonts w:ascii="Verdana" w:eastAsia="Verdana" w:hAnsi="Verdana" w:cs="Verdana"/>
          <w:color w:val="000000"/>
        </w:rPr>
        <w:t xml:space="preserve">Developed the application along with 5 counterparts  which included many </w:t>
      </w:r>
      <w:r w:rsidRPr="00832DF3">
        <w:rPr>
          <w:rFonts w:ascii="Verdana" w:eastAsia="Verdana" w:hAnsi="Verdana" w:cs="Verdana"/>
          <w:color w:val="000000"/>
        </w:rPr>
        <w:t>new business</w:t>
      </w:r>
      <w:r>
        <w:rPr>
          <w:rFonts w:ascii="Verdana" w:eastAsia="Verdana" w:hAnsi="Verdana" w:cs="Verdana"/>
          <w:color w:val="000000"/>
        </w:rPr>
        <w:t xml:space="preserve"> features and completely replaced</w:t>
      </w:r>
      <w:r w:rsidRPr="00832DF3">
        <w:rPr>
          <w:rFonts w:ascii="Verdana" w:eastAsia="Verdana" w:hAnsi="Verdana" w:cs="Verdana"/>
          <w:color w:val="000000"/>
        </w:rPr>
        <w:t xml:space="preserve"> all the existing ( phase I</w:t>
      </w:r>
      <w:r>
        <w:rPr>
          <w:rFonts w:ascii="Verdana" w:eastAsia="Verdana" w:hAnsi="Verdana" w:cs="Verdana"/>
          <w:color w:val="000000"/>
        </w:rPr>
        <w:t xml:space="preserve"> – VB 6</w:t>
      </w:r>
      <w:r w:rsidRPr="00832DF3">
        <w:rPr>
          <w:rFonts w:ascii="Verdana" w:eastAsia="Verdana" w:hAnsi="Verdana" w:cs="Verdana"/>
          <w:color w:val="000000"/>
        </w:rPr>
        <w:t xml:space="preserve"> )</w:t>
      </w:r>
      <w:r>
        <w:rPr>
          <w:rFonts w:ascii="Verdana" w:eastAsia="Verdana" w:hAnsi="Verdana" w:cs="Verdana"/>
          <w:color w:val="000000"/>
        </w:rPr>
        <w:t xml:space="preserve">  features with Java. </w:t>
      </w:r>
    </w:p>
    <w:p w:rsidR="00EA75D3" w:rsidRPr="00F6060D" w:rsidRDefault="00EA75D3" w:rsidP="00EA75D3">
      <w:pPr>
        <w:numPr>
          <w:ilvl w:val="0"/>
          <w:numId w:val="9"/>
        </w:numPr>
        <w:pBdr>
          <w:top w:val="nil"/>
          <w:left w:val="nil"/>
          <w:bottom w:val="nil"/>
          <w:right w:val="nil"/>
          <w:between w:val="nil"/>
          <w:bar w:val="nil"/>
        </w:pBdr>
        <w:tabs>
          <w:tab w:val="left" w:pos="720"/>
          <w:tab w:val="num" w:pos="1275"/>
          <w:tab w:val="left" w:pos="1440"/>
        </w:tabs>
        <w:spacing w:before="0" w:after="0"/>
        <w:ind w:left="1275" w:hanging="360"/>
        <w:contextualSpacing w:val="0"/>
        <w:rPr>
          <w:rFonts w:ascii="Verdana" w:eastAsia="Verdana" w:hAnsi="Verdana" w:cs="Verdana"/>
          <w:color w:val="000000"/>
        </w:rPr>
      </w:pPr>
      <w:r w:rsidRPr="00F6060D">
        <w:rPr>
          <w:rFonts w:ascii="Verdana" w:eastAsia="Verdana" w:hAnsi="Verdana" w:cs="Verdana"/>
          <w:color w:val="000000"/>
        </w:rPr>
        <w:t>Requirement and impact analysis, coding.</w:t>
      </w:r>
    </w:p>
    <w:p w:rsidR="00EA75D3" w:rsidRDefault="00EA75D3" w:rsidP="00EA75D3">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Pr>
          <w:rFonts w:ascii="Verdana" w:eastAsia="Verdana" w:hAnsi="Verdana" w:cs="Verdana"/>
          <w:color w:val="000000"/>
        </w:rPr>
        <w:t>Preparing Test Cases according to the Functional Specifications.</w:t>
      </w:r>
    </w:p>
    <w:p w:rsidR="00EA75D3" w:rsidRPr="00075EB3" w:rsidRDefault="00EA75D3" w:rsidP="00EA75D3">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Pr>
          <w:rFonts w:ascii="Verdana" w:eastAsia="Verdana" w:hAnsi="Verdana" w:cs="Verdana"/>
          <w:color w:val="000000"/>
        </w:rPr>
        <w:t>Executing Test Cases to validate the functionality.</w:t>
      </w:r>
      <w:r w:rsidR="000F5E42">
        <w:rPr>
          <w:rFonts w:ascii="Verdana" w:eastAsia="Verdana" w:hAnsi="Verdana" w:cs="Verdana"/>
          <w:color w:val="000000"/>
        </w:rPr>
        <w:t xml:space="preserve"> </w:t>
      </w:r>
    </w:p>
    <w:p w:rsidR="00075EB3" w:rsidRDefault="00075EB3" w:rsidP="00075EB3">
      <w:pPr>
        <w:pBdr>
          <w:top w:val="nil"/>
          <w:left w:val="nil"/>
          <w:bottom w:val="nil"/>
          <w:right w:val="nil"/>
          <w:between w:val="nil"/>
          <w:bar w:val="nil"/>
        </w:pBdr>
        <w:tabs>
          <w:tab w:val="left" w:pos="1422"/>
        </w:tabs>
        <w:spacing w:before="0" w:after="0"/>
        <w:contextualSpacing w:val="0"/>
        <w:rPr>
          <w:rFonts w:ascii="Verdana" w:eastAsia="Verdana" w:hAnsi="Verdana" w:cs="Verdana"/>
          <w:color w:val="000000"/>
        </w:rPr>
      </w:pPr>
    </w:p>
    <w:p w:rsidR="00075EB3" w:rsidRDefault="00075EB3" w:rsidP="00075EB3">
      <w:pPr>
        <w:pBdr>
          <w:top w:val="nil"/>
          <w:left w:val="nil"/>
          <w:bottom w:val="nil"/>
          <w:right w:val="nil"/>
          <w:between w:val="nil"/>
          <w:bar w:val="nil"/>
        </w:pBdr>
        <w:tabs>
          <w:tab w:val="left" w:pos="1422"/>
        </w:tabs>
        <w:spacing w:before="0" w:after="0"/>
        <w:contextualSpacing w:val="0"/>
        <w:rPr>
          <w:rFonts w:ascii="Verdana" w:eastAsia="Verdana" w:hAnsi="Verdana" w:cs="Verdana"/>
          <w:color w:val="000000"/>
        </w:rPr>
      </w:pPr>
    </w:p>
    <w:p w:rsidR="00075EB3" w:rsidRDefault="00075EB3" w:rsidP="00075EB3">
      <w:pPr>
        <w:pBdr>
          <w:top w:val="nil"/>
          <w:left w:val="nil"/>
          <w:bottom w:val="nil"/>
          <w:right w:val="nil"/>
          <w:between w:val="nil"/>
          <w:bar w:val="nil"/>
        </w:pBdr>
        <w:tabs>
          <w:tab w:val="left" w:pos="1422"/>
        </w:tabs>
        <w:spacing w:before="0" w:after="0"/>
        <w:contextualSpacing w:val="0"/>
        <w:rPr>
          <w:rFonts w:ascii="Verdana" w:eastAsia="Verdana" w:hAnsi="Verdana" w:cs="Verdana"/>
          <w:color w:val="000000"/>
        </w:rPr>
      </w:pPr>
    </w:p>
    <w:p w:rsidR="00075EB3" w:rsidRDefault="00075EB3" w:rsidP="00075EB3">
      <w:pPr>
        <w:pBdr>
          <w:top w:val="nil"/>
          <w:left w:val="nil"/>
          <w:bottom w:val="nil"/>
          <w:right w:val="nil"/>
          <w:between w:val="nil"/>
          <w:bar w:val="nil"/>
        </w:pBdr>
        <w:tabs>
          <w:tab w:val="left" w:pos="1422"/>
        </w:tabs>
        <w:spacing w:before="0" w:after="0"/>
        <w:contextualSpacing w:val="0"/>
        <w:rPr>
          <w:rFonts w:ascii="Verdana" w:eastAsia="Verdana" w:hAnsi="Verdana" w:cs="Verdana"/>
          <w:color w:val="000000"/>
        </w:rPr>
      </w:pPr>
    </w:p>
    <w:p w:rsidR="00075EB3" w:rsidRDefault="00075EB3" w:rsidP="00075EB3">
      <w:pPr>
        <w:pBdr>
          <w:top w:val="nil"/>
          <w:left w:val="nil"/>
          <w:bottom w:val="nil"/>
          <w:right w:val="nil"/>
          <w:between w:val="nil"/>
          <w:bar w:val="nil"/>
        </w:pBdr>
        <w:tabs>
          <w:tab w:val="left" w:pos="1422"/>
        </w:tabs>
        <w:spacing w:before="0" w:after="0"/>
        <w:contextualSpacing w:val="0"/>
        <w:rPr>
          <w:rFonts w:ascii="Verdana" w:eastAsia="Verdana" w:hAnsi="Verdana" w:cs="Verdana"/>
          <w:color w:val="000000"/>
        </w:rPr>
      </w:pPr>
    </w:p>
    <w:p w:rsidR="00075EB3" w:rsidRDefault="00075EB3" w:rsidP="00075EB3">
      <w:pPr>
        <w:pBdr>
          <w:top w:val="nil"/>
          <w:left w:val="nil"/>
          <w:bottom w:val="nil"/>
          <w:right w:val="nil"/>
          <w:between w:val="nil"/>
          <w:bar w:val="nil"/>
        </w:pBdr>
        <w:tabs>
          <w:tab w:val="left" w:pos="1422"/>
        </w:tabs>
        <w:spacing w:before="0" w:after="0"/>
        <w:contextualSpacing w:val="0"/>
        <w:rPr>
          <w:rFonts w:ascii="Verdana" w:eastAsia="Verdana" w:hAnsi="Verdana" w:cs="Verdana"/>
          <w:color w:val="000000"/>
        </w:rPr>
      </w:pPr>
    </w:p>
    <w:p w:rsidR="00075EB3" w:rsidRDefault="00075EB3" w:rsidP="00075EB3">
      <w:pPr>
        <w:pBdr>
          <w:top w:val="nil"/>
          <w:left w:val="nil"/>
          <w:bottom w:val="nil"/>
          <w:right w:val="nil"/>
          <w:between w:val="nil"/>
          <w:bar w:val="nil"/>
        </w:pBdr>
        <w:tabs>
          <w:tab w:val="left" w:pos="1422"/>
        </w:tabs>
        <w:spacing w:before="0" w:after="0"/>
        <w:contextualSpacing w:val="0"/>
        <w:rPr>
          <w:rFonts w:ascii="Verdana" w:eastAsia="Verdana" w:hAnsi="Verdana" w:cs="Verdana"/>
          <w:color w:val="000000"/>
        </w:rPr>
      </w:pPr>
    </w:p>
    <w:p w:rsidR="00075EB3" w:rsidRDefault="00075EB3" w:rsidP="00075EB3">
      <w:pPr>
        <w:pBdr>
          <w:top w:val="nil"/>
          <w:left w:val="nil"/>
          <w:bottom w:val="nil"/>
          <w:right w:val="nil"/>
          <w:between w:val="nil"/>
          <w:bar w:val="nil"/>
        </w:pBdr>
        <w:tabs>
          <w:tab w:val="left" w:pos="1422"/>
        </w:tabs>
        <w:spacing w:before="0" w:after="0"/>
        <w:contextualSpacing w:val="0"/>
        <w:rPr>
          <w:rFonts w:ascii="Verdana" w:eastAsia="Verdana" w:hAnsi="Verdana" w:cs="Verdana"/>
          <w:color w:val="000000"/>
        </w:rPr>
      </w:pPr>
    </w:p>
    <w:p w:rsidR="00075EB3" w:rsidRDefault="00075EB3" w:rsidP="006B0B65">
      <w:pPr>
        <w:pBdr>
          <w:top w:val="nil"/>
          <w:left w:val="nil"/>
          <w:bottom w:val="nil"/>
          <w:right w:val="nil"/>
          <w:between w:val="nil"/>
          <w:bar w:val="nil"/>
        </w:pBdr>
        <w:rPr>
          <w:rFonts w:ascii="Verdana" w:eastAsia="Verdana" w:hAnsi="Verdana" w:cs="Verdana"/>
          <w:b/>
          <w:bCs/>
          <w:color w:val="000000"/>
        </w:rPr>
      </w:pPr>
      <w:bookmarkStart w:id="1" w:name="_Toc146963192"/>
      <w:r w:rsidRPr="000541CB">
        <w:rPr>
          <w:rFonts w:ascii="Verdana" w:eastAsia="Verdana" w:hAnsi="Verdana" w:cs="Verdana"/>
          <w:b/>
          <w:bCs/>
          <w:color w:val="000000"/>
        </w:rPr>
        <w:t>Performance Research Tool</w:t>
      </w:r>
      <w:bookmarkEnd w:id="1"/>
      <w:r>
        <w:rPr>
          <w:rFonts w:ascii="Verdana" w:eastAsia="Verdana" w:hAnsi="Verdana" w:cs="Verdana"/>
          <w:b/>
          <w:bCs/>
          <w:color w:val="000000"/>
        </w:rPr>
        <w:t xml:space="preserve"> </w:t>
      </w:r>
      <w:r w:rsidRPr="00327151">
        <w:rPr>
          <w:rFonts w:ascii="Verdana" w:eastAsia="Verdana" w:hAnsi="Verdana" w:cs="Verdana"/>
          <w:b/>
          <w:bCs/>
          <w:color w:val="000000"/>
        </w:rPr>
        <w:t xml:space="preserve"> </w:t>
      </w:r>
      <w:r>
        <w:rPr>
          <w:rFonts w:ascii="Verdana" w:eastAsia="Verdana" w:hAnsi="Verdana" w:cs="Verdana"/>
          <w:b/>
          <w:bCs/>
          <w:color w:val="000000"/>
        </w:rPr>
        <w:t>(PERT</w:t>
      </w:r>
      <w:r w:rsidRPr="00327151">
        <w:rPr>
          <w:rFonts w:ascii="Verdana" w:eastAsia="Verdana" w:hAnsi="Verdana" w:cs="Verdana"/>
          <w:b/>
          <w:bCs/>
          <w:color w:val="000000"/>
        </w:rPr>
        <w:t xml:space="preserve">) </w:t>
      </w:r>
      <w:r>
        <w:rPr>
          <w:rFonts w:ascii="Verdana" w:eastAsia="Verdana" w:hAnsi="Verdana" w:cs="Verdana"/>
          <w:b/>
          <w:bCs/>
          <w:color w:val="000000"/>
        </w:rPr>
        <w:t xml:space="preserve">: </w:t>
      </w:r>
    </w:p>
    <w:p w:rsidR="00075EB3" w:rsidRPr="00327151" w:rsidRDefault="00075EB3" w:rsidP="00075EB3">
      <w:pPr>
        <w:pBdr>
          <w:top w:val="nil"/>
          <w:left w:val="nil"/>
          <w:bottom w:val="nil"/>
          <w:right w:val="nil"/>
          <w:between w:val="nil"/>
          <w:bar w:val="nil"/>
        </w:pBdr>
        <w:ind w:left="555"/>
        <w:rPr>
          <w:rFonts w:ascii="Verdana" w:eastAsia="Verdana" w:hAnsi="Verdana" w:cs="Verdana"/>
          <w:b/>
          <w:bCs/>
          <w:color w:val="000000"/>
        </w:rPr>
      </w:pPr>
    </w:p>
    <w:p w:rsidR="00075EB3" w:rsidRDefault="00075EB3" w:rsidP="00075EB3">
      <w:pPr>
        <w:pBdr>
          <w:top w:val="nil"/>
          <w:left w:val="nil"/>
          <w:bottom w:val="nil"/>
          <w:right w:val="nil"/>
          <w:between w:val="nil"/>
          <w:bar w:val="nil"/>
        </w:pBdr>
        <w:tabs>
          <w:tab w:val="num" w:pos="720"/>
        </w:tabs>
        <w:ind w:left="720"/>
        <w:rPr>
          <w:b/>
          <w:bCs/>
        </w:rPr>
      </w:pPr>
    </w:p>
    <w:p w:rsidR="00075EB3" w:rsidRDefault="00075EB3" w:rsidP="00075EB3">
      <w:pPr>
        <w:pBdr>
          <w:top w:val="nil"/>
          <w:left w:val="nil"/>
          <w:bottom w:val="nil"/>
          <w:right w:val="nil"/>
          <w:between w:val="nil"/>
          <w:bar w:val="nil"/>
        </w:pBdr>
        <w:ind w:left="720"/>
      </w:pPr>
      <w:r>
        <w:rPr>
          <w:rFonts w:ascii="Verdana" w:eastAsia="Verdana" w:hAnsi="Verdana" w:cs="Verdana"/>
          <w:color w:val="000000"/>
        </w:rPr>
        <w:t>Position                 :   Developer.</w:t>
      </w:r>
    </w:p>
    <w:p w:rsidR="00075EB3" w:rsidRDefault="00075EB3" w:rsidP="00075EB3">
      <w:pPr>
        <w:pBdr>
          <w:top w:val="nil"/>
          <w:left w:val="nil"/>
          <w:bottom w:val="nil"/>
          <w:right w:val="nil"/>
          <w:between w:val="nil"/>
          <w:bar w:val="nil"/>
        </w:pBdr>
        <w:ind w:left="720"/>
      </w:pPr>
      <w:r>
        <w:rPr>
          <w:rFonts w:ascii="Verdana" w:eastAsia="Verdana" w:hAnsi="Verdana" w:cs="Verdana"/>
          <w:color w:val="000000"/>
        </w:rPr>
        <w:t>Client                    :   Deutsche Bank</w:t>
      </w:r>
    </w:p>
    <w:p w:rsidR="00075EB3" w:rsidRDefault="00075EB3" w:rsidP="00075EB3">
      <w:pPr>
        <w:pBdr>
          <w:top w:val="nil"/>
          <w:left w:val="nil"/>
          <w:bottom w:val="nil"/>
          <w:right w:val="nil"/>
          <w:between w:val="nil"/>
          <w:bar w:val="nil"/>
        </w:pBdr>
        <w:ind w:left="720"/>
      </w:pPr>
      <w:r>
        <w:rPr>
          <w:rFonts w:ascii="Verdana" w:eastAsia="Verdana" w:hAnsi="Verdana" w:cs="Verdana"/>
          <w:color w:val="000000"/>
        </w:rPr>
        <w:t xml:space="preserve">Organization          :   CGI       </w:t>
      </w:r>
    </w:p>
    <w:p w:rsidR="00075EB3" w:rsidRDefault="00075EB3" w:rsidP="00075EB3">
      <w:pPr>
        <w:pBdr>
          <w:top w:val="nil"/>
          <w:left w:val="nil"/>
          <w:bottom w:val="nil"/>
          <w:right w:val="nil"/>
          <w:between w:val="nil"/>
          <w:bar w:val="nil"/>
        </w:pBdr>
        <w:ind w:firstLine="720"/>
      </w:pPr>
      <w:r>
        <w:rPr>
          <w:rFonts w:ascii="Verdana" w:eastAsia="Verdana" w:hAnsi="Verdana" w:cs="Verdana"/>
          <w:color w:val="000000"/>
        </w:rPr>
        <w:t xml:space="preserve">Duration                :   Oct 13 – </w:t>
      </w:r>
      <w:r w:rsidR="00F22AF7">
        <w:rPr>
          <w:rFonts w:ascii="Verdana" w:eastAsia="Verdana" w:hAnsi="Verdana" w:cs="Verdana"/>
          <w:color w:val="000000"/>
        </w:rPr>
        <w:t>Feb 2014</w:t>
      </w:r>
    </w:p>
    <w:p w:rsidR="00075EB3" w:rsidRDefault="00075EB3" w:rsidP="00075EB3">
      <w:pPr>
        <w:pBdr>
          <w:top w:val="nil"/>
          <w:left w:val="nil"/>
          <w:bottom w:val="nil"/>
          <w:right w:val="nil"/>
          <w:between w:val="nil"/>
          <w:bar w:val="nil"/>
        </w:pBdr>
        <w:ind w:left="720"/>
      </w:pPr>
      <w:r>
        <w:rPr>
          <w:rFonts w:ascii="Verdana" w:eastAsia="Verdana" w:hAnsi="Verdana" w:cs="Verdana"/>
          <w:color w:val="000000"/>
        </w:rPr>
        <w:t>Team size              :   6</w:t>
      </w:r>
    </w:p>
    <w:p w:rsidR="00075EB3" w:rsidRDefault="00075EB3" w:rsidP="00075EB3">
      <w:pPr>
        <w:pBdr>
          <w:top w:val="nil"/>
          <w:left w:val="nil"/>
          <w:bottom w:val="nil"/>
          <w:right w:val="nil"/>
          <w:between w:val="nil"/>
          <w:bar w:val="nil"/>
        </w:pBdr>
        <w:ind w:firstLine="720"/>
      </w:pPr>
      <w:r>
        <w:rPr>
          <w:rFonts w:ascii="Verdana" w:eastAsia="Verdana" w:hAnsi="Verdana" w:cs="Verdana"/>
          <w:color w:val="000000"/>
        </w:rPr>
        <w:t xml:space="preserve">Environment          :   JDK 1.7, JSF 2.2 , PrimeFaces 3.5 ,  iBatis  </w:t>
      </w:r>
    </w:p>
    <w:p w:rsidR="00075EB3" w:rsidRDefault="00075EB3" w:rsidP="00075EB3">
      <w:pPr>
        <w:pBdr>
          <w:top w:val="nil"/>
          <w:left w:val="nil"/>
          <w:bottom w:val="nil"/>
          <w:right w:val="nil"/>
          <w:between w:val="nil"/>
          <w:bar w:val="nil"/>
        </w:pBdr>
        <w:ind w:left="720"/>
        <w:rPr>
          <w:rFonts w:ascii="Verdana" w:eastAsia="Verdana" w:hAnsi="Verdana" w:cs="Verdana"/>
          <w:color w:val="000000"/>
        </w:rPr>
      </w:pPr>
      <w:r>
        <w:rPr>
          <w:rFonts w:ascii="Verdana" w:eastAsia="Verdana" w:hAnsi="Verdana" w:cs="Verdana"/>
          <w:color w:val="000000"/>
        </w:rPr>
        <w:t>Server                   :   Tomcat 7.0 Server</w:t>
      </w:r>
    </w:p>
    <w:p w:rsidR="00075EB3" w:rsidRDefault="00075EB3" w:rsidP="00075EB3">
      <w:pPr>
        <w:pBdr>
          <w:top w:val="nil"/>
          <w:left w:val="nil"/>
          <w:bottom w:val="nil"/>
          <w:right w:val="nil"/>
          <w:between w:val="nil"/>
          <w:bar w:val="nil"/>
        </w:pBdr>
        <w:ind w:left="720"/>
      </w:pPr>
      <w:r>
        <w:rPr>
          <w:rFonts w:ascii="Verdana" w:eastAsia="Verdana" w:hAnsi="Verdana" w:cs="Verdana"/>
          <w:color w:val="000000"/>
        </w:rPr>
        <w:t>Domain                 :   BFSI</w:t>
      </w:r>
    </w:p>
    <w:p w:rsidR="00075EB3" w:rsidRDefault="00075EB3" w:rsidP="00075EB3">
      <w:pPr>
        <w:pBdr>
          <w:top w:val="nil"/>
          <w:left w:val="nil"/>
          <w:bottom w:val="nil"/>
          <w:right w:val="nil"/>
          <w:between w:val="nil"/>
          <w:bar w:val="nil"/>
        </w:pBdr>
        <w:ind w:left="555"/>
      </w:pPr>
    </w:p>
    <w:p w:rsidR="00075EB3" w:rsidRDefault="00075EB3" w:rsidP="00075EB3">
      <w:pPr>
        <w:pBdr>
          <w:top w:val="nil"/>
          <w:left w:val="nil"/>
          <w:bottom w:val="nil"/>
          <w:right w:val="nil"/>
          <w:between w:val="nil"/>
          <w:bar w:val="nil"/>
        </w:pBdr>
        <w:ind w:left="555"/>
        <w:rPr>
          <w:b/>
          <w:bCs/>
        </w:rPr>
      </w:pPr>
      <w:r>
        <w:rPr>
          <w:rFonts w:ascii="Verdana" w:eastAsia="Verdana" w:hAnsi="Verdana" w:cs="Verdana"/>
          <w:b/>
          <w:bCs/>
          <w:color w:val="000000"/>
        </w:rPr>
        <w:t xml:space="preserve"> Project Description:</w:t>
      </w:r>
    </w:p>
    <w:p w:rsidR="00075EB3" w:rsidRPr="000503F3" w:rsidRDefault="00075EB3" w:rsidP="00075EB3">
      <w:pPr>
        <w:pBdr>
          <w:top w:val="nil"/>
          <w:left w:val="nil"/>
          <w:bottom w:val="nil"/>
          <w:right w:val="nil"/>
          <w:between w:val="nil"/>
          <w:bar w:val="nil"/>
        </w:pBdr>
        <w:tabs>
          <w:tab w:val="left" w:pos="720"/>
          <w:tab w:val="left" w:pos="1422"/>
        </w:tabs>
        <w:rPr>
          <w:rFonts w:ascii="Verdana" w:eastAsia="Verdana" w:hAnsi="Verdana" w:cs="Verdana"/>
          <w:color w:val="000000"/>
        </w:rPr>
      </w:pPr>
    </w:p>
    <w:p w:rsidR="00075EB3" w:rsidRPr="00983B8E" w:rsidRDefault="00075EB3" w:rsidP="00075EB3">
      <w:pPr>
        <w:pBdr>
          <w:top w:val="nil"/>
          <w:left w:val="nil"/>
          <w:bottom w:val="nil"/>
          <w:right w:val="nil"/>
          <w:between w:val="nil"/>
          <w:bar w:val="nil"/>
        </w:pBdr>
        <w:tabs>
          <w:tab w:val="left" w:pos="720"/>
          <w:tab w:val="left" w:pos="1422"/>
        </w:tabs>
        <w:ind w:left="1275"/>
        <w:rPr>
          <w:rFonts w:ascii="Verdana" w:eastAsia="Verdana" w:hAnsi="Verdana" w:cs="Verdana"/>
          <w:color w:val="000000"/>
        </w:rPr>
      </w:pPr>
      <w:r w:rsidRPr="00983B8E">
        <w:rPr>
          <w:rFonts w:ascii="Verdana" w:eastAsia="Verdana" w:hAnsi="Verdana" w:cs="Verdana"/>
          <w:color w:val="000000"/>
        </w:rPr>
        <w:t>Performance returns are calculated on a monthly basis and are available for business line and client review via Deutsche Bank InSight.  If the underlying data is inaccurate, the returns will be inaccurate.  The Performance Research Tool (PERT) is an internal application that allows the business line user to identify suspect rates of return and take corrective measures.</w:t>
      </w:r>
    </w:p>
    <w:p w:rsidR="00075EB3" w:rsidRDefault="00075EB3" w:rsidP="00075EB3">
      <w:pPr>
        <w:pBdr>
          <w:top w:val="nil"/>
          <w:left w:val="nil"/>
          <w:bottom w:val="nil"/>
          <w:right w:val="nil"/>
          <w:between w:val="nil"/>
          <w:bar w:val="nil"/>
        </w:pBdr>
        <w:ind w:left="345" w:right="120"/>
        <w:rPr>
          <w:b/>
          <w:bCs/>
        </w:rPr>
      </w:pPr>
    </w:p>
    <w:p w:rsidR="00075EB3" w:rsidRDefault="00075EB3" w:rsidP="00075EB3">
      <w:pPr>
        <w:pBdr>
          <w:top w:val="nil"/>
          <w:left w:val="nil"/>
          <w:bottom w:val="nil"/>
          <w:right w:val="nil"/>
          <w:between w:val="nil"/>
          <w:bar w:val="nil"/>
        </w:pBdr>
        <w:tabs>
          <w:tab w:val="left" w:pos="11520"/>
        </w:tabs>
        <w:ind w:left="555"/>
        <w:rPr>
          <w:b/>
          <w:bCs/>
        </w:rPr>
      </w:pPr>
      <w:r>
        <w:rPr>
          <w:rFonts w:ascii="Verdana" w:eastAsia="Verdana" w:hAnsi="Verdana" w:cs="Verdana"/>
          <w:b/>
          <w:bCs/>
          <w:color w:val="000000"/>
        </w:rPr>
        <w:t xml:space="preserve"> Roles &amp; Responsibilities: </w:t>
      </w:r>
    </w:p>
    <w:p w:rsidR="00075EB3" w:rsidRDefault="00075EB3" w:rsidP="00075EB3">
      <w:pPr>
        <w:pBdr>
          <w:top w:val="nil"/>
          <w:left w:val="nil"/>
          <w:bottom w:val="nil"/>
          <w:right w:val="nil"/>
          <w:between w:val="nil"/>
          <w:bar w:val="nil"/>
        </w:pBdr>
        <w:tabs>
          <w:tab w:val="left" w:pos="11520"/>
        </w:tabs>
        <w:ind w:left="555"/>
        <w:rPr>
          <w:b/>
          <w:bCs/>
        </w:rPr>
      </w:pPr>
      <w:r>
        <w:rPr>
          <w:rFonts w:ascii="Verdana" w:eastAsia="Verdana" w:hAnsi="Verdana" w:cs="Verdana"/>
          <w:b/>
          <w:bCs/>
          <w:color w:val="000000"/>
        </w:rPr>
        <w:t xml:space="preserve"> </w:t>
      </w:r>
    </w:p>
    <w:p w:rsidR="00075EB3" w:rsidRPr="00832DF3" w:rsidRDefault="00075EB3" w:rsidP="00075EB3">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rPr>
          <w:rFonts w:ascii="Verdana" w:eastAsia="Verdana" w:hAnsi="Verdana" w:cs="Verdana"/>
          <w:color w:val="000000"/>
        </w:rPr>
      </w:pPr>
      <w:r>
        <w:rPr>
          <w:rFonts w:ascii="Verdana" w:eastAsia="Verdana" w:hAnsi="Verdana" w:cs="Verdana"/>
          <w:color w:val="000000"/>
        </w:rPr>
        <w:t xml:space="preserve">Developed the application along with 4 counterparts  which included many </w:t>
      </w:r>
      <w:r w:rsidRPr="00832DF3">
        <w:rPr>
          <w:rFonts w:ascii="Verdana" w:eastAsia="Verdana" w:hAnsi="Verdana" w:cs="Verdana"/>
          <w:color w:val="000000"/>
        </w:rPr>
        <w:t>new business</w:t>
      </w:r>
      <w:r>
        <w:rPr>
          <w:rFonts w:ascii="Verdana" w:eastAsia="Verdana" w:hAnsi="Verdana" w:cs="Verdana"/>
          <w:color w:val="000000"/>
        </w:rPr>
        <w:t xml:space="preserve"> features and completely replaced</w:t>
      </w:r>
      <w:r w:rsidRPr="00832DF3">
        <w:rPr>
          <w:rFonts w:ascii="Verdana" w:eastAsia="Verdana" w:hAnsi="Verdana" w:cs="Verdana"/>
          <w:color w:val="000000"/>
        </w:rPr>
        <w:t xml:space="preserve"> all the existing ( phase I</w:t>
      </w:r>
      <w:r>
        <w:rPr>
          <w:rFonts w:ascii="Verdana" w:eastAsia="Verdana" w:hAnsi="Verdana" w:cs="Verdana"/>
          <w:color w:val="000000"/>
        </w:rPr>
        <w:t xml:space="preserve"> – VB 6</w:t>
      </w:r>
      <w:r w:rsidRPr="00832DF3">
        <w:rPr>
          <w:rFonts w:ascii="Verdana" w:eastAsia="Verdana" w:hAnsi="Verdana" w:cs="Verdana"/>
          <w:color w:val="000000"/>
        </w:rPr>
        <w:t xml:space="preserve"> )</w:t>
      </w:r>
      <w:r>
        <w:rPr>
          <w:rFonts w:ascii="Verdana" w:eastAsia="Verdana" w:hAnsi="Verdana" w:cs="Verdana"/>
          <w:color w:val="000000"/>
        </w:rPr>
        <w:t xml:space="preserve">  features with Java. </w:t>
      </w:r>
    </w:p>
    <w:p w:rsidR="00075EB3" w:rsidRPr="00F6060D" w:rsidRDefault="00075EB3" w:rsidP="00075EB3">
      <w:pPr>
        <w:numPr>
          <w:ilvl w:val="0"/>
          <w:numId w:val="9"/>
        </w:numPr>
        <w:pBdr>
          <w:top w:val="nil"/>
          <w:left w:val="nil"/>
          <w:bottom w:val="nil"/>
          <w:right w:val="nil"/>
          <w:between w:val="nil"/>
          <w:bar w:val="nil"/>
        </w:pBdr>
        <w:tabs>
          <w:tab w:val="left" w:pos="720"/>
          <w:tab w:val="num" w:pos="1275"/>
          <w:tab w:val="left" w:pos="1440"/>
        </w:tabs>
        <w:spacing w:before="0" w:after="0"/>
        <w:ind w:left="1275" w:hanging="360"/>
        <w:contextualSpacing w:val="0"/>
        <w:rPr>
          <w:rFonts w:ascii="Verdana" w:eastAsia="Verdana" w:hAnsi="Verdana" w:cs="Verdana"/>
          <w:color w:val="000000"/>
        </w:rPr>
      </w:pPr>
      <w:r w:rsidRPr="00F6060D">
        <w:rPr>
          <w:rFonts w:ascii="Verdana" w:eastAsia="Verdana" w:hAnsi="Verdana" w:cs="Verdana"/>
          <w:color w:val="000000"/>
        </w:rPr>
        <w:t>Requirement and impact analysis, coding.</w:t>
      </w:r>
    </w:p>
    <w:p w:rsidR="00075EB3" w:rsidRDefault="00075EB3" w:rsidP="00075EB3">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Pr>
          <w:rFonts w:ascii="Verdana" w:eastAsia="Verdana" w:hAnsi="Verdana" w:cs="Verdana"/>
          <w:color w:val="000000"/>
        </w:rPr>
        <w:t>Preparing Test Cases according to the Functional Specifications.</w:t>
      </w:r>
    </w:p>
    <w:p w:rsidR="000A7B32" w:rsidRDefault="00075EB3" w:rsidP="000A7B32">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sidRPr="000A7B32">
        <w:rPr>
          <w:rFonts w:ascii="Verdana" w:eastAsia="Verdana" w:hAnsi="Verdana" w:cs="Verdana"/>
          <w:color w:val="000000"/>
        </w:rPr>
        <w:t>Executing Test Cases to validate the functionality.</w:t>
      </w:r>
    </w:p>
    <w:p w:rsidR="000A7B32" w:rsidRDefault="000A7B32" w:rsidP="000A7B32">
      <w:pPr>
        <w:pBdr>
          <w:top w:val="nil"/>
          <w:left w:val="nil"/>
          <w:bottom w:val="nil"/>
          <w:right w:val="nil"/>
          <w:between w:val="nil"/>
          <w:bar w:val="nil"/>
        </w:pBdr>
        <w:tabs>
          <w:tab w:val="left" w:pos="720"/>
          <w:tab w:val="num" w:pos="1275"/>
          <w:tab w:val="left" w:pos="1422"/>
        </w:tabs>
        <w:spacing w:before="0" w:after="0"/>
        <w:contextualSpacing w:val="0"/>
      </w:pPr>
    </w:p>
    <w:p w:rsidR="000A7B32" w:rsidRDefault="000A7B32" w:rsidP="000A7B32">
      <w:pPr>
        <w:pBdr>
          <w:top w:val="nil"/>
          <w:left w:val="nil"/>
          <w:bottom w:val="nil"/>
          <w:right w:val="nil"/>
          <w:between w:val="nil"/>
          <w:bar w:val="nil"/>
        </w:pBdr>
        <w:tabs>
          <w:tab w:val="left" w:pos="720"/>
          <w:tab w:val="num" w:pos="1275"/>
          <w:tab w:val="left" w:pos="1422"/>
        </w:tabs>
        <w:spacing w:before="0" w:after="0"/>
        <w:contextualSpacing w:val="0"/>
      </w:pPr>
    </w:p>
    <w:p w:rsidR="000A7B32" w:rsidRDefault="000A7B32" w:rsidP="000A7B32">
      <w:pPr>
        <w:pBdr>
          <w:top w:val="nil"/>
          <w:left w:val="nil"/>
          <w:bottom w:val="nil"/>
          <w:right w:val="nil"/>
          <w:between w:val="nil"/>
          <w:bar w:val="nil"/>
        </w:pBdr>
        <w:rPr>
          <w:rFonts w:ascii="Verdana" w:eastAsia="Verdana" w:hAnsi="Verdana" w:cs="Verdana"/>
          <w:b/>
          <w:bCs/>
          <w:color w:val="000000"/>
        </w:rPr>
      </w:pPr>
      <w:r>
        <w:rPr>
          <w:rFonts w:ascii="Verdana" w:eastAsia="Verdana" w:hAnsi="Verdana" w:cs="Verdana"/>
          <w:b/>
          <w:bCs/>
          <w:color w:val="000000"/>
        </w:rPr>
        <w:t>Rates Manager</w:t>
      </w:r>
      <w:r w:rsidRPr="00327151">
        <w:rPr>
          <w:rFonts w:ascii="Verdana" w:eastAsia="Verdana" w:hAnsi="Verdana" w:cs="Verdana"/>
          <w:b/>
          <w:bCs/>
          <w:color w:val="000000"/>
        </w:rPr>
        <w:t xml:space="preserve"> </w:t>
      </w:r>
      <w:r>
        <w:rPr>
          <w:rFonts w:ascii="Verdana" w:eastAsia="Verdana" w:hAnsi="Verdana" w:cs="Verdana"/>
          <w:b/>
          <w:bCs/>
          <w:color w:val="000000"/>
        </w:rPr>
        <w:t xml:space="preserve">(Compute Grid – RM </w:t>
      </w:r>
      <w:r w:rsidRPr="00327151">
        <w:rPr>
          <w:rFonts w:ascii="Verdana" w:eastAsia="Verdana" w:hAnsi="Verdana" w:cs="Verdana"/>
          <w:b/>
          <w:bCs/>
          <w:color w:val="000000"/>
        </w:rPr>
        <w:t xml:space="preserve">) </w:t>
      </w:r>
      <w:r>
        <w:rPr>
          <w:rFonts w:ascii="Verdana" w:eastAsia="Verdana" w:hAnsi="Verdana" w:cs="Verdana"/>
          <w:b/>
          <w:bCs/>
          <w:color w:val="000000"/>
        </w:rPr>
        <w:t xml:space="preserve">: </w:t>
      </w:r>
    </w:p>
    <w:p w:rsidR="000A7B32" w:rsidRPr="00327151" w:rsidRDefault="000A7B32" w:rsidP="000A7B32">
      <w:pPr>
        <w:pBdr>
          <w:top w:val="nil"/>
          <w:left w:val="nil"/>
          <w:bottom w:val="nil"/>
          <w:right w:val="nil"/>
          <w:between w:val="nil"/>
          <w:bar w:val="nil"/>
        </w:pBdr>
        <w:ind w:left="555"/>
        <w:rPr>
          <w:rFonts w:ascii="Verdana" w:eastAsia="Verdana" w:hAnsi="Verdana" w:cs="Verdana"/>
          <w:b/>
          <w:bCs/>
          <w:color w:val="000000"/>
        </w:rPr>
      </w:pPr>
    </w:p>
    <w:p w:rsidR="000A7B32" w:rsidRDefault="000A7B32" w:rsidP="000A7B32">
      <w:pPr>
        <w:pBdr>
          <w:top w:val="nil"/>
          <w:left w:val="nil"/>
          <w:bottom w:val="nil"/>
          <w:right w:val="nil"/>
          <w:between w:val="nil"/>
          <w:bar w:val="nil"/>
        </w:pBdr>
        <w:tabs>
          <w:tab w:val="num" w:pos="720"/>
        </w:tabs>
        <w:ind w:left="720"/>
        <w:rPr>
          <w:b/>
          <w:bCs/>
        </w:rPr>
      </w:pPr>
    </w:p>
    <w:p w:rsidR="000A7B32" w:rsidRDefault="000A7B32" w:rsidP="000A7B32">
      <w:pPr>
        <w:pBdr>
          <w:top w:val="nil"/>
          <w:left w:val="nil"/>
          <w:bottom w:val="nil"/>
          <w:right w:val="nil"/>
          <w:between w:val="nil"/>
          <w:bar w:val="nil"/>
        </w:pBdr>
        <w:ind w:left="720"/>
      </w:pPr>
      <w:r>
        <w:rPr>
          <w:rFonts w:ascii="Verdana" w:eastAsia="Verdana" w:hAnsi="Verdana" w:cs="Verdana"/>
          <w:color w:val="000000"/>
        </w:rPr>
        <w:t>Position                 :   Developer.</w:t>
      </w:r>
    </w:p>
    <w:p w:rsidR="000A7B32" w:rsidRDefault="000A7B32" w:rsidP="000A7B32">
      <w:pPr>
        <w:pBdr>
          <w:top w:val="nil"/>
          <w:left w:val="nil"/>
          <w:bottom w:val="nil"/>
          <w:right w:val="nil"/>
          <w:between w:val="nil"/>
          <w:bar w:val="nil"/>
        </w:pBdr>
        <w:ind w:left="720"/>
      </w:pPr>
      <w:r>
        <w:rPr>
          <w:rFonts w:ascii="Verdana" w:eastAsia="Verdana" w:hAnsi="Verdana" w:cs="Verdana"/>
          <w:color w:val="000000"/>
        </w:rPr>
        <w:t>Client                    :   Deutsche Bank</w:t>
      </w:r>
    </w:p>
    <w:p w:rsidR="000A7B32" w:rsidRDefault="000A7B32" w:rsidP="000A7B32">
      <w:pPr>
        <w:pBdr>
          <w:top w:val="nil"/>
          <w:left w:val="nil"/>
          <w:bottom w:val="nil"/>
          <w:right w:val="nil"/>
          <w:between w:val="nil"/>
          <w:bar w:val="nil"/>
        </w:pBdr>
        <w:ind w:left="720"/>
      </w:pPr>
      <w:r>
        <w:rPr>
          <w:rFonts w:ascii="Verdana" w:eastAsia="Verdana" w:hAnsi="Verdana" w:cs="Verdana"/>
          <w:color w:val="000000"/>
        </w:rPr>
        <w:t xml:space="preserve">Organization          :   CGI       </w:t>
      </w:r>
    </w:p>
    <w:p w:rsidR="000A7B32" w:rsidRDefault="000A7B32" w:rsidP="000A7B32">
      <w:pPr>
        <w:pBdr>
          <w:top w:val="nil"/>
          <w:left w:val="nil"/>
          <w:bottom w:val="nil"/>
          <w:right w:val="nil"/>
          <w:between w:val="nil"/>
          <w:bar w:val="nil"/>
        </w:pBdr>
        <w:ind w:firstLine="720"/>
      </w:pPr>
      <w:r>
        <w:rPr>
          <w:rFonts w:ascii="Verdana" w:eastAsia="Verdana" w:hAnsi="Verdana" w:cs="Verdana"/>
          <w:color w:val="000000"/>
        </w:rPr>
        <w:t xml:space="preserve">Duration                :   </w:t>
      </w:r>
      <w:r w:rsidR="00BC7F20">
        <w:rPr>
          <w:rFonts w:ascii="Verdana" w:eastAsia="Verdana" w:hAnsi="Verdana" w:cs="Verdana"/>
          <w:color w:val="000000"/>
        </w:rPr>
        <w:t xml:space="preserve">Feb 2014 </w:t>
      </w:r>
      <w:r>
        <w:rPr>
          <w:rFonts w:ascii="Verdana" w:eastAsia="Verdana" w:hAnsi="Verdana" w:cs="Verdana"/>
          <w:color w:val="000000"/>
        </w:rPr>
        <w:t xml:space="preserve">– </w:t>
      </w:r>
      <w:r w:rsidR="00BC7F20">
        <w:rPr>
          <w:rFonts w:ascii="Verdana" w:eastAsia="Verdana" w:hAnsi="Verdana" w:cs="Verdana"/>
          <w:color w:val="000000"/>
        </w:rPr>
        <w:t>June</w:t>
      </w:r>
      <w:r>
        <w:rPr>
          <w:rFonts w:ascii="Verdana" w:eastAsia="Verdana" w:hAnsi="Verdana" w:cs="Verdana"/>
          <w:color w:val="000000"/>
        </w:rPr>
        <w:t xml:space="preserve"> 2014</w:t>
      </w:r>
    </w:p>
    <w:p w:rsidR="000A7B32" w:rsidRDefault="00CD6EB6" w:rsidP="000A7B32">
      <w:pPr>
        <w:pBdr>
          <w:top w:val="nil"/>
          <w:left w:val="nil"/>
          <w:bottom w:val="nil"/>
          <w:right w:val="nil"/>
          <w:between w:val="nil"/>
          <w:bar w:val="nil"/>
        </w:pBdr>
        <w:ind w:left="720"/>
      </w:pPr>
      <w:r>
        <w:rPr>
          <w:rFonts w:ascii="Verdana" w:eastAsia="Verdana" w:hAnsi="Verdana" w:cs="Verdana"/>
          <w:color w:val="000000"/>
        </w:rPr>
        <w:t>Team size              :   2</w:t>
      </w:r>
    </w:p>
    <w:p w:rsidR="000A7B32" w:rsidRDefault="000A7B32" w:rsidP="000A7B32">
      <w:pPr>
        <w:pBdr>
          <w:top w:val="nil"/>
          <w:left w:val="nil"/>
          <w:bottom w:val="nil"/>
          <w:right w:val="nil"/>
          <w:between w:val="nil"/>
          <w:bar w:val="nil"/>
        </w:pBdr>
        <w:ind w:firstLine="720"/>
      </w:pPr>
      <w:r>
        <w:rPr>
          <w:rFonts w:ascii="Verdana" w:eastAsia="Verdana" w:hAnsi="Verdana" w:cs="Verdana"/>
          <w:color w:val="000000"/>
        </w:rPr>
        <w:t>Environment          :   JDK 1.7,</w:t>
      </w:r>
      <w:r w:rsidR="0033529A">
        <w:rPr>
          <w:rFonts w:ascii="Verdana" w:eastAsia="Verdana" w:hAnsi="Verdana" w:cs="Verdana"/>
          <w:color w:val="000000"/>
        </w:rPr>
        <w:t xml:space="preserve"> Spring 3.0.5,  Coherence 3.5 , </w:t>
      </w:r>
      <w:r>
        <w:rPr>
          <w:rFonts w:ascii="Verdana" w:eastAsia="Verdana" w:hAnsi="Verdana" w:cs="Verdana"/>
          <w:color w:val="000000"/>
        </w:rPr>
        <w:t xml:space="preserve"> </w:t>
      </w:r>
      <w:r w:rsidR="0033529A">
        <w:rPr>
          <w:rFonts w:ascii="Verdana" w:eastAsia="Verdana" w:hAnsi="Verdana" w:cs="Verdana"/>
          <w:color w:val="000000"/>
        </w:rPr>
        <w:t xml:space="preserve">TestNG </w:t>
      </w:r>
    </w:p>
    <w:p w:rsidR="000A7B32" w:rsidRDefault="000A7B32" w:rsidP="000A7B32">
      <w:pPr>
        <w:pBdr>
          <w:top w:val="nil"/>
          <w:left w:val="nil"/>
          <w:bottom w:val="nil"/>
          <w:right w:val="nil"/>
          <w:between w:val="nil"/>
          <w:bar w:val="nil"/>
        </w:pBdr>
        <w:ind w:left="720"/>
        <w:rPr>
          <w:rFonts w:ascii="Verdana" w:eastAsia="Verdana" w:hAnsi="Verdana" w:cs="Verdana"/>
          <w:color w:val="000000"/>
        </w:rPr>
      </w:pPr>
      <w:r>
        <w:rPr>
          <w:rFonts w:ascii="Verdana" w:eastAsia="Verdana" w:hAnsi="Verdana" w:cs="Verdana"/>
          <w:color w:val="000000"/>
        </w:rPr>
        <w:t>Server                   :   Tomcat 7.0 Server</w:t>
      </w:r>
      <w:r w:rsidR="00F321FA">
        <w:rPr>
          <w:rFonts w:ascii="Verdana" w:eastAsia="Verdana" w:hAnsi="Verdana" w:cs="Verdana"/>
          <w:color w:val="000000"/>
        </w:rPr>
        <w:t xml:space="preserve"> , Weblogic 12.0 </w:t>
      </w:r>
    </w:p>
    <w:p w:rsidR="000A7B32" w:rsidRDefault="000A7B32" w:rsidP="000A7B32">
      <w:pPr>
        <w:pBdr>
          <w:top w:val="nil"/>
          <w:left w:val="nil"/>
          <w:bottom w:val="nil"/>
          <w:right w:val="nil"/>
          <w:between w:val="nil"/>
          <w:bar w:val="nil"/>
        </w:pBdr>
        <w:ind w:left="720"/>
      </w:pPr>
      <w:r>
        <w:rPr>
          <w:rFonts w:ascii="Verdana" w:eastAsia="Verdana" w:hAnsi="Verdana" w:cs="Verdana"/>
          <w:color w:val="000000"/>
        </w:rPr>
        <w:t>Domain                 :   BFSI</w:t>
      </w:r>
    </w:p>
    <w:p w:rsidR="000A7B32" w:rsidRDefault="000A7B32" w:rsidP="000A7B32">
      <w:pPr>
        <w:pBdr>
          <w:top w:val="nil"/>
          <w:left w:val="nil"/>
          <w:bottom w:val="nil"/>
          <w:right w:val="nil"/>
          <w:between w:val="nil"/>
          <w:bar w:val="nil"/>
        </w:pBdr>
        <w:ind w:left="555"/>
      </w:pPr>
    </w:p>
    <w:p w:rsidR="000A7B32" w:rsidRDefault="000A7B32" w:rsidP="000A7B32">
      <w:pPr>
        <w:pBdr>
          <w:top w:val="nil"/>
          <w:left w:val="nil"/>
          <w:bottom w:val="nil"/>
          <w:right w:val="nil"/>
          <w:between w:val="nil"/>
          <w:bar w:val="nil"/>
        </w:pBdr>
        <w:ind w:left="555"/>
        <w:rPr>
          <w:b/>
          <w:bCs/>
        </w:rPr>
      </w:pPr>
      <w:r>
        <w:rPr>
          <w:rFonts w:ascii="Verdana" w:eastAsia="Verdana" w:hAnsi="Verdana" w:cs="Verdana"/>
          <w:b/>
          <w:bCs/>
          <w:color w:val="000000"/>
        </w:rPr>
        <w:t xml:space="preserve"> Project Description:</w:t>
      </w:r>
    </w:p>
    <w:p w:rsidR="000A7B32" w:rsidRPr="000503F3" w:rsidRDefault="000A7B32" w:rsidP="000A7B32">
      <w:pPr>
        <w:pBdr>
          <w:top w:val="nil"/>
          <w:left w:val="nil"/>
          <w:bottom w:val="nil"/>
          <w:right w:val="nil"/>
          <w:between w:val="nil"/>
          <w:bar w:val="nil"/>
        </w:pBdr>
        <w:tabs>
          <w:tab w:val="left" w:pos="720"/>
          <w:tab w:val="left" w:pos="1422"/>
        </w:tabs>
        <w:rPr>
          <w:rFonts w:ascii="Verdana" w:eastAsia="Verdana" w:hAnsi="Verdana" w:cs="Verdana"/>
          <w:color w:val="000000"/>
        </w:rPr>
      </w:pPr>
    </w:p>
    <w:p w:rsidR="004C3ECE" w:rsidRPr="004C3ECE" w:rsidRDefault="004C3ECE" w:rsidP="004C3ECE">
      <w:pPr>
        <w:pBdr>
          <w:top w:val="nil"/>
          <w:left w:val="nil"/>
          <w:bottom w:val="nil"/>
          <w:right w:val="nil"/>
          <w:between w:val="nil"/>
          <w:bar w:val="nil"/>
        </w:pBdr>
        <w:tabs>
          <w:tab w:val="left" w:pos="720"/>
          <w:tab w:val="left" w:pos="1422"/>
        </w:tabs>
        <w:ind w:left="1422"/>
        <w:rPr>
          <w:rFonts w:ascii="Verdana" w:eastAsia="Verdana" w:hAnsi="Verdana" w:cs="Verdana"/>
          <w:color w:val="000000"/>
        </w:rPr>
      </w:pPr>
      <w:r w:rsidRPr="004C3ECE">
        <w:rPr>
          <w:rFonts w:ascii="Verdana" w:eastAsia="Verdana" w:hAnsi="Verdana" w:cs="Verdana"/>
          <w:color w:val="000000"/>
        </w:rPr>
        <w:t xml:space="preserve">Rates Manager </w:t>
      </w:r>
      <w:r w:rsidR="00D76FEA">
        <w:rPr>
          <w:rFonts w:ascii="Verdana" w:eastAsia="Verdana" w:hAnsi="Verdana" w:cs="Verdana"/>
          <w:color w:val="000000"/>
        </w:rPr>
        <w:t>is used to provide</w:t>
      </w:r>
      <w:r w:rsidRPr="004C3ECE">
        <w:rPr>
          <w:rFonts w:ascii="Verdana" w:eastAsia="Verdana" w:hAnsi="Verdana" w:cs="Verdana"/>
          <w:color w:val="000000"/>
        </w:rPr>
        <w:t xml:space="preserve"> a one Centralised “Golden Source” for rates across the Phoenix platform and a one Global Real-Time Engine for Rates Calculations. </w:t>
      </w:r>
    </w:p>
    <w:p w:rsidR="00D641A2" w:rsidRPr="00D641A2" w:rsidRDefault="004C3ECE" w:rsidP="00D641A2">
      <w:pPr>
        <w:pBdr>
          <w:top w:val="nil"/>
          <w:left w:val="nil"/>
          <w:bottom w:val="nil"/>
          <w:right w:val="nil"/>
          <w:between w:val="nil"/>
          <w:bar w:val="nil"/>
        </w:pBdr>
        <w:tabs>
          <w:tab w:val="left" w:pos="720"/>
          <w:tab w:val="left" w:pos="1422"/>
        </w:tabs>
        <w:ind w:left="1422"/>
        <w:rPr>
          <w:rFonts w:ascii="Verdana" w:eastAsia="Verdana" w:hAnsi="Verdana" w:cs="Verdana"/>
          <w:color w:val="000000"/>
        </w:rPr>
      </w:pPr>
      <w:r w:rsidRPr="004C3ECE">
        <w:rPr>
          <w:rFonts w:ascii="Verdana" w:eastAsia="Verdana" w:hAnsi="Verdana" w:cs="Verdana"/>
          <w:color w:val="000000"/>
        </w:rPr>
        <w:t>Rates Manager will be delivered as a phased approach.</w:t>
      </w:r>
      <w:r w:rsidR="00D4563A">
        <w:rPr>
          <w:rFonts w:ascii="Verdana" w:eastAsia="Verdana" w:hAnsi="Verdana" w:cs="Verdana"/>
          <w:color w:val="000000"/>
        </w:rPr>
        <w:t xml:space="preserve"> </w:t>
      </w:r>
      <w:r w:rsidR="00D641A2" w:rsidRPr="00D641A2">
        <w:rPr>
          <w:rFonts w:ascii="Verdana" w:eastAsia="Verdana" w:hAnsi="Verdana" w:cs="Verdana"/>
          <w:color w:val="000000"/>
        </w:rPr>
        <w:t>As part of Phase I, Rates Manager Business Model for Client Colour purpose is to allow the desk to offer the most competitive rates to their clients, providing a higher level of automation, increased visibility and transparency to the logic.</w:t>
      </w:r>
    </w:p>
    <w:p w:rsidR="004C3ECE" w:rsidRDefault="004C3ECE" w:rsidP="004C3ECE">
      <w:pPr>
        <w:pBdr>
          <w:top w:val="nil"/>
          <w:left w:val="nil"/>
          <w:bottom w:val="nil"/>
          <w:right w:val="nil"/>
          <w:between w:val="nil"/>
          <w:bar w:val="nil"/>
        </w:pBdr>
        <w:tabs>
          <w:tab w:val="left" w:pos="720"/>
          <w:tab w:val="left" w:pos="1422"/>
        </w:tabs>
        <w:ind w:left="1422"/>
        <w:rPr>
          <w:rFonts w:ascii="Verdana" w:eastAsia="Verdana" w:hAnsi="Verdana" w:cs="Verdana"/>
          <w:color w:val="000000"/>
        </w:rPr>
      </w:pPr>
    </w:p>
    <w:p w:rsidR="00D4563A" w:rsidRPr="00CD74D7" w:rsidRDefault="00D4563A" w:rsidP="00CD74D7">
      <w:pPr>
        <w:pBdr>
          <w:top w:val="nil"/>
          <w:left w:val="nil"/>
          <w:bottom w:val="nil"/>
          <w:right w:val="nil"/>
          <w:between w:val="nil"/>
          <w:bar w:val="nil"/>
        </w:pBdr>
        <w:tabs>
          <w:tab w:val="left" w:pos="720"/>
          <w:tab w:val="left" w:pos="1422"/>
        </w:tabs>
        <w:ind w:left="1422"/>
        <w:rPr>
          <w:rFonts w:ascii="Verdana" w:eastAsia="Verdana" w:hAnsi="Verdana" w:cs="Verdana"/>
          <w:color w:val="000000"/>
        </w:rPr>
      </w:pPr>
      <w:r w:rsidRPr="00CD74D7">
        <w:rPr>
          <w:rFonts w:ascii="Verdana" w:eastAsia="Verdana" w:hAnsi="Verdana" w:cs="Verdana"/>
          <w:color w:val="000000"/>
        </w:rPr>
        <w:t>The purpose is to build a centralised Rates Engine which will be consumed by Client Colour and real-time user information display.</w:t>
      </w:r>
      <w:r w:rsidR="00371D44">
        <w:rPr>
          <w:rFonts w:ascii="Verdana" w:eastAsia="Verdana" w:hAnsi="Verdana" w:cs="Verdana"/>
          <w:color w:val="000000"/>
        </w:rPr>
        <w:t xml:space="preserve">  </w:t>
      </w:r>
      <w:r w:rsidR="000C1ABD">
        <w:rPr>
          <w:rFonts w:ascii="Verdana" w:eastAsia="Verdana" w:hAnsi="Verdana" w:cs="Verdana"/>
          <w:color w:val="000000"/>
        </w:rPr>
        <w:t xml:space="preserve"> </w:t>
      </w:r>
    </w:p>
    <w:p w:rsidR="00D4563A" w:rsidRPr="004C3ECE" w:rsidRDefault="00D4563A" w:rsidP="004C3ECE">
      <w:pPr>
        <w:pBdr>
          <w:top w:val="nil"/>
          <w:left w:val="nil"/>
          <w:bottom w:val="nil"/>
          <w:right w:val="nil"/>
          <w:between w:val="nil"/>
          <w:bar w:val="nil"/>
        </w:pBdr>
        <w:tabs>
          <w:tab w:val="left" w:pos="720"/>
          <w:tab w:val="left" w:pos="1422"/>
        </w:tabs>
        <w:ind w:left="1422"/>
        <w:rPr>
          <w:rFonts w:ascii="Verdana" w:eastAsia="Verdana" w:hAnsi="Verdana" w:cs="Verdana"/>
          <w:color w:val="000000"/>
        </w:rPr>
      </w:pPr>
    </w:p>
    <w:p w:rsidR="000A7B32" w:rsidRDefault="000A7B32" w:rsidP="000A7B32">
      <w:pPr>
        <w:pBdr>
          <w:top w:val="nil"/>
          <w:left w:val="nil"/>
          <w:bottom w:val="nil"/>
          <w:right w:val="nil"/>
          <w:between w:val="nil"/>
          <w:bar w:val="nil"/>
        </w:pBdr>
        <w:ind w:left="345" w:right="120"/>
        <w:rPr>
          <w:b/>
          <w:bCs/>
        </w:rPr>
      </w:pPr>
    </w:p>
    <w:p w:rsidR="000A7B32" w:rsidRDefault="000A7B32" w:rsidP="000A7B32">
      <w:pPr>
        <w:pBdr>
          <w:top w:val="nil"/>
          <w:left w:val="nil"/>
          <w:bottom w:val="nil"/>
          <w:right w:val="nil"/>
          <w:between w:val="nil"/>
          <w:bar w:val="nil"/>
        </w:pBdr>
        <w:tabs>
          <w:tab w:val="left" w:pos="11520"/>
        </w:tabs>
        <w:ind w:left="555"/>
        <w:rPr>
          <w:b/>
          <w:bCs/>
        </w:rPr>
      </w:pPr>
      <w:r>
        <w:rPr>
          <w:rFonts w:ascii="Verdana" w:eastAsia="Verdana" w:hAnsi="Verdana" w:cs="Verdana"/>
          <w:b/>
          <w:bCs/>
          <w:color w:val="000000"/>
        </w:rPr>
        <w:t xml:space="preserve"> Roles &amp; Responsibilities: </w:t>
      </w:r>
    </w:p>
    <w:p w:rsidR="000A7B32" w:rsidRDefault="000A7B32" w:rsidP="000A7B32">
      <w:pPr>
        <w:pBdr>
          <w:top w:val="nil"/>
          <w:left w:val="nil"/>
          <w:bottom w:val="nil"/>
          <w:right w:val="nil"/>
          <w:between w:val="nil"/>
          <w:bar w:val="nil"/>
        </w:pBdr>
        <w:tabs>
          <w:tab w:val="left" w:pos="11520"/>
        </w:tabs>
        <w:ind w:left="555"/>
        <w:rPr>
          <w:b/>
          <w:bCs/>
        </w:rPr>
      </w:pPr>
      <w:r>
        <w:rPr>
          <w:rFonts w:ascii="Verdana" w:eastAsia="Verdana" w:hAnsi="Verdana" w:cs="Verdana"/>
          <w:b/>
          <w:bCs/>
          <w:color w:val="000000"/>
        </w:rPr>
        <w:t xml:space="preserve"> </w:t>
      </w:r>
    </w:p>
    <w:p w:rsidR="000A7B32" w:rsidRPr="00832DF3" w:rsidRDefault="000A7B32" w:rsidP="000A7B32">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rPr>
          <w:rFonts w:ascii="Verdana" w:eastAsia="Verdana" w:hAnsi="Verdana" w:cs="Verdana"/>
          <w:color w:val="000000"/>
        </w:rPr>
      </w:pPr>
      <w:r>
        <w:rPr>
          <w:rFonts w:ascii="Verdana" w:eastAsia="Verdana" w:hAnsi="Verdana" w:cs="Verdana"/>
          <w:color w:val="000000"/>
        </w:rPr>
        <w:t>Developed the application</w:t>
      </w:r>
      <w:r w:rsidR="00E50203">
        <w:rPr>
          <w:rFonts w:ascii="Verdana" w:eastAsia="Verdana" w:hAnsi="Verdana" w:cs="Verdana"/>
          <w:color w:val="000000"/>
        </w:rPr>
        <w:t xml:space="preserve"> along with 2</w:t>
      </w:r>
      <w:r>
        <w:rPr>
          <w:rFonts w:ascii="Verdana" w:eastAsia="Verdana" w:hAnsi="Verdana" w:cs="Verdana"/>
          <w:color w:val="000000"/>
        </w:rPr>
        <w:t xml:space="preserve"> counterparts  which included many </w:t>
      </w:r>
      <w:r w:rsidRPr="00832DF3">
        <w:rPr>
          <w:rFonts w:ascii="Verdana" w:eastAsia="Verdana" w:hAnsi="Verdana" w:cs="Verdana"/>
          <w:color w:val="000000"/>
        </w:rPr>
        <w:t>new business</w:t>
      </w:r>
      <w:r>
        <w:rPr>
          <w:rFonts w:ascii="Verdana" w:eastAsia="Verdana" w:hAnsi="Verdana" w:cs="Verdana"/>
          <w:color w:val="000000"/>
        </w:rPr>
        <w:t xml:space="preserve"> features and completely replaced</w:t>
      </w:r>
      <w:r w:rsidRPr="00832DF3">
        <w:rPr>
          <w:rFonts w:ascii="Verdana" w:eastAsia="Verdana" w:hAnsi="Verdana" w:cs="Verdana"/>
          <w:color w:val="000000"/>
        </w:rPr>
        <w:t xml:space="preserve"> all the existing (</w:t>
      </w:r>
      <w:r w:rsidR="009A4DBC">
        <w:rPr>
          <w:rFonts w:ascii="Verdana" w:eastAsia="Verdana" w:hAnsi="Verdana" w:cs="Verdana"/>
          <w:color w:val="000000"/>
        </w:rPr>
        <w:t xml:space="preserve"> CEP </w:t>
      </w:r>
      <w:r w:rsidRPr="00832DF3">
        <w:rPr>
          <w:rFonts w:ascii="Verdana" w:eastAsia="Verdana" w:hAnsi="Verdana" w:cs="Verdana"/>
          <w:color w:val="000000"/>
        </w:rPr>
        <w:t>)</w:t>
      </w:r>
      <w:r>
        <w:rPr>
          <w:rFonts w:ascii="Verdana" w:eastAsia="Verdana" w:hAnsi="Verdana" w:cs="Verdana"/>
          <w:color w:val="000000"/>
        </w:rPr>
        <w:t xml:space="preserve">  features with Java. </w:t>
      </w:r>
    </w:p>
    <w:p w:rsidR="000A7B32" w:rsidRPr="00F6060D" w:rsidRDefault="000A7B32" w:rsidP="000A7B32">
      <w:pPr>
        <w:numPr>
          <w:ilvl w:val="0"/>
          <w:numId w:val="9"/>
        </w:numPr>
        <w:pBdr>
          <w:top w:val="nil"/>
          <w:left w:val="nil"/>
          <w:bottom w:val="nil"/>
          <w:right w:val="nil"/>
          <w:between w:val="nil"/>
          <w:bar w:val="nil"/>
        </w:pBdr>
        <w:tabs>
          <w:tab w:val="left" w:pos="720"/>
          <w:tab w:val="num" w:pos="1275"/>
          <w:tab w:val="left" w:pos="1440"/>
        </w:tabs>
        <w:spacing w:before="0" w:after="0"/>
        <w:ind w:left="1275" w:hanging="360"/>
        <w:contextualSpacing w:val="0"/>
        <w:rPr>
          <w:rFonts w:ascii="Verdana" w:eastAsia="Verdana" w:hAnsi="Verdana" w:cs="Verdana"/>
          <w:color w:val="000000"/>
        </w:rPr>
      </w:pPr>
      <w:r w:rsidRPr="00F6060D">
        <w:rPr>
          <w:rFonts w:ascii="Verdana" w:eastAsia="Verdana" w:hAnsi="Verdana" w:cs="Verdana"/>
          <w:color w:val="000000"/>
        </w:rPr>
        <w:t>Requirement and impact analysis, coding.</w:t>
      </w:r>
    </w:p>
    <w:p w:rsidR="000A7B32" w:rsidRDefault="000A7B32" w:rsidP="000A7B32">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Pr>
          <w:rFonts w:ascii="Verdana" w:eastAsia="Verdana" w:hAnsi="Verdana" w:cs="Verdana"/>
          <w:color w:val="000000"/>
        </w:rPr>
        <w:t>Preparing Test Cases according to the Functional Specifications.</w:t>
      </w:r>
    </w:p>
    <w:p w:rsidR="000A7B32" w:rsidRPr="00FF74E0" w:rsidRDefault="000A7B32" w:rsidP="000A7B32">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sidRPr="006D30C0">
        <w:rPr>
          <w:rFonts w:ascii="Verdana" w:eastAsia="Verdana" w:hAnsi="Verdana" w:cs="Verdana"/>
          <w:color w:val="000000"/>
        </w:rPr>
        <w:lastRenderedPageBreak/>
        <w:t>Executing Test Cases to validate the functionality.</w:t>
      </w:r>
    </w:p>
    <w:p w:rsidR="005F3C7B" w:rsidRDefault="005F3C7B" w:rsidP="003146C8">
      <w:pPr>
        <w:pStyle w:val="IntroductionStyle"/>
        <w:rPr>
          <w:b w:val="0"/>
          <w:caps w:val="0"/>
          <w:color w:val="000000" w:themeColor="text1"/>
          <w:sz w:val="18"/>
        </w:rPr>
      </w:pPr>
    </w:p>
    <w:p w:rsidR="00211314" w:rsidRDefault="00211314" w:rsidP="003146C8">
      <w:pPr>
        <w:pStyle w:val="IntroductionStyle"/>
        <w:rPr>
          <w:b w:val="0"/>
          <w:caps w:val="0"/>
          <w:color w:val="000000" w:themeColor="text1"/>
          <w:sz w:val="18"/>
        </w:rPr>
      </w:pPr>
    </w:p>
    <w:p w:rsidR="003146C8" w:rsidRDefault="003146C8" w:rsidP="003146C8">
      <w:pPr>
        <w:pStyle w:val="IntroductionStyle"/>
      </w:pPr>
      <w:r>
        <w:t>OTHER EXPERIENCE</w:t>
      </w:r>
    </w:p>
    <w:p w:rsidR="001103CD" w:rsidRDefault="001103CD" w:rsidP="001103CD">
      <w:pPr>
        <w:rPr>
          <w:b/>
        </w:rPr>
      </w:pPr>
    </w:p>
    <w:p w:rsidR="001103CD" w:rsidRDefault="001103CD" w:rsidP="001103CD">
      <w:pPr>
        <w:pBdr>
          <w:top w:val="nil"/>
          <w:left w:val="nil"/>
          <w:bottom w:val="nil"/>
          <w:right w:val="nil"/>
          <w:between w:val="nil"/>
          <w:bar w:val="nil"/>
        </w:pBdr>
        <w:tabs>
          <w:tab w:val="num" w:pos="720"/>
        </w:tabs>
        <w:ind w:left="720"/>
        <w:rPr>
          <w:rFonts w:ascii="Verdana" w:eastAsia="Verdana" w:hAnsi="Verdana" w:cs="Verdana"/>
          <w:b/>
          <w:bCs/>
          <w:color w:val="000000"/>
        </w:rPr>
      </w:pPr>
      <w:r>
        <w:rPr>
          <w:rFonts w:ascii="Verdana" w:eastAsia="Verdana" w:hAnsi="Verdana" w:cs="Verdana"/>
          <w:b/>
          <w:bCs/>
          <w:color w:val="000000"/>
        </w:rPr>
        <w:t xml:space="preserve">1. STRATA </w:t>
      </w:r>
    </w:p>
    <w:p w:rsidR="001103CD" w:rsidRDefault="001103CD" w:rsidP="001103CD">
      <w:pPr>
        <w:pBdr>
          <w:top w:val="nil"/>
          <w:left w:val="nil"/>
          <w:bottom w:val="nil"/>
          <w:right w:val="nil"/>
          <w:between w:val="nil"/>
          <w:bar w:val="nil"/>
        </w:pBdr>
        <w:tabs>
          <w:tab w:val="num" w:pos="720"/>
        </w:tabs>
        <w:ind w:left="720"/>
        <w:rPr>
          <w:b/>
          <w:bCs/>
        </w:rPr>
      </w:pP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Position                 :   Developer.</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 xml:space="preserve">Client                    :   NBC Universal, USA. </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 xml:space="preserve">Organization          :   iGate Global Solutions        </w:t>
      </w:r>
    </w:p>
    <w:p w:rsidR="001103CD" w:rsidRDefault="001103CD" w:rsidP="001103CD">
      <w:pPr>
        <w:pBdr>
          <w:top w:val="nil"/>
          <w:left w:val="nil"/>
          <w:bottom w:val="nil"/>
          <w:right w:val="nil"/>
          <w:between w:val="nil"/>
          <w:bar w:val="nil"/>
        </w:pBdr>
        <w:ind w:firstLine="720"/>
      </w:pPr>
      <w:r>
        <w:rPr>
          <w:rFonts w:ascii="Verdana" w:eastAsia="Verdana" w:hAnsi="Verdana" w:cs="Verdana"/>
          <w:color w:val="000000"/>
        </w:rPr>
        <w:t>Duration                :   Nov 11 – July 13</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Team size              :   2</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Environment          :   JDK 1.6, Struts, jBPM , Spring, Hibernate, JSP.</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Server                   :   JBOSS Server</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Domain                 :   Media and Entertainment.</w:t>
      </w:r>
    </w:p>
    <w:p w:rsidR="001103CD" w:rsidRDefault="001103CD" w:rsidP="001103CD">
      <w:pPr>
        <w:pBdr>
          <w:top w:val="nil"/>
          <w:left w:val="nil"/>
          <w:bottom w:val="nil"/>
          <w:right w:val="nil"/>
          <w:between w:val="nil"/>
          <w:bar w:val="nil"/>
        </w:pBdr>
        <w:ind w:left="555"/>
      </w:pPr>
    </w:p>
    <w:p w:rsidR="001103CD" w:rsidRDefault="001103CD" w:rsidP="001103CD">
      <w:pPr>
        <w:pBdr>
          <w:top w:val="nil"/>
          <w:left w:val="nil"/>
          <w:bottom w:val="nil"/>
          <w:right w:val="nil"/>
          <w:between w:val="nil"/>
          <w:bar w:val="nil"/>
        </w:pBdr>
        <w:ind w:left="555"/>
        <w:rPr>
          <w:b/>
          <w:bCs/>
        </w:rPr>
      </w:pPr>
      <w:r>
        <w:rPr>
          <w:rFonts w:ascii="Verdana" w:eastAsia="Verdana" w:hAnsi="Verdana" w:cs="Verdana"/>
          <w:b/>
          <w:bCs/>
          <w:color w:val="000000"/>
        </w:rPr>
        <w:t xml:space="preserve"> Project Description:</w:t>
      </w:r>
    </w:p>
    <w:p w:rsidR="001103CD" w:rsidRDefault="001103CD" w:rsidP="001103CD">
      <w:pPr>
        <w:pBdr>
          <w:top w:val="nil"/>
          <w:left w:val="nil"/>
          <w:bottom w:val="nil"/>
          <w:right w:val="nil"/>
          <w:between w:val="nil"/>
          <w:bar w:val="nil"/>
        </w:pBdr>
        <w:ind w:left="555"/>
        <w:rPr>
          <w:b/>
          <w:bCs/>
        </w:rPr>
      </w:pPr>
    </w:p>
    <w:p w:rsidR="001103CD" w:rsidRDefault="001103CD" w:rsidP="001103CD">
      <w:pPr>
        <w:pBdr>
          <w:top w:val="nil"/>
          <w:left w:val="nil"/>
          <w:bottom w:val="nil"/>
          <w:right w:val="nil"/>
          <w:between w:val="nil"/>
          <w:bar w:val="nil"/>
        </w:pBdr>
        <w:ind w:left="555" w:right="105"/>
      </w:pPr>
      <w:r>
        <w:rPr>
          <w:rFonts w:ascii="Verdana" w:eastAsia="Verdana" w:hAnsi="Verdana" w:cs="Verdana"/>
          <w:color w:val="000000"/>
        </w:rPr>
        <w:t xml:space="preserve">          </w:t>
      </w:r>
      <w:r>
        <w:rPr>
          <w:rFonts w:ascii="Verdana" w:eastAsia="Verdana" w:hAnsi="Verdana" w:cs="Verdana"/>
          <w:b/>
          <w:bCs/>
          <w:color w:val="000000"/>
        </w:rPr>
        <w:t>NBC Universal</w:t>
      </w:r>
      <w:r>
        <w:rPr>
          <w:rFonts w:ascii="Verdana" w:eastAsia="Verdana" w:hAnsi="Verdana" w:cs="Verdana"/>
          <w:color w:val="000000"/>
        </w:rPr>
        <w:t xml:space="preserve"> is developing a solution that bridges the gap between the business and the customers/licensee by conducting reviews for licensing different products in different regions for the various properties of </w:t>
      </w:r>
      <w:r>
        <w:rPr>
          <w:rFonts w:ascii="Verdana" w:eastAsia="Verdana" w:hAnsi="Verdana" w:cs="Verdana"/>
          <w:b/>
          <w:bCs/>
          <w:color w:val="000000"/>
        </w:rPr>
        <w:t>NBC</w:t>
      </w:r>
      <w:r>
        <w:rPr>
          <w:rFonts w:ascii="Verdana" w:eastAsia="Verdana" w:hAnsi="Verdana" w:cs="Verdana"/>
          <w:color w:val="000000"/>
        </w:rPr>
        <w:t>. Submission Transmittal Review and Tracking Application: is used by the Consumer Products Group to manage the process of getting concepts, designs, and prototypes from the licensees and agents (partners) reviewed and approved.</w:t>
      </w:r>
    </w:p>
    <w:p w:rsidR="001103CD" w:rsidRDefault="001103CD" w:rsidP="001103CD">
      <w:pPr>
        <w:pBdr>
          <w:top w:val="nil"/>
          <w:left w:val="nil"/>
          <w:bottom w:val="nil"/>
          <w:right w:val="nil"/>
          <w:between w:val="nil"/>
          <w:bar w:val="nil"/>
        </w:pBdr>
        <w:ind w:left="345" w:right="120"/>
        <w:rPr>
          <w:b/>
          <w:bCs/>
        </w:rPr>
      </w:pPr>
      <w:r>
        <w:rPr>
          <w:rFonts w:ascii="Verdana" w:eastAsia="Verdana" w:hAnsi="Verdana" w:cs="Verdana"/>
          <w:b/>
          <w:bCs/>
          <w:color w:val="000000"/>
        </w:rPr>
        <w:t xml:space="preserve"> </w:t>
      </w:r>
    </w:p>
    <w:p w:rsidR="001103CD" w:rsidRDefault="001103CD" w:rsidP="001103CD">
      <w:pPr>
        <w:pBdr>
          <w:top w:val="nil"/>
          <w:left w:val="nil"/>
          <w:bottom w:val="nil"/>
          <w:right w:val="nil"/>
          <w:between w:val="nil"/>
          <w:bar w:val="nil"/>
        </w:pBdr>
        <w:tabs>
          <w:tab w:val="left" w:pos="11520"/>
        </w:tabs>
        <w:ind w:left="555"/>
        <w:rPr>
          <w:b/>
          <w:bCs/>
        </w:rPr>
      </w:pPr>
      <w:r>
        <w:rPr>
          <w:rFonts w:ascii="Verdana" w:eastAsia="Verdana" w:hAnsi="Verdana" w:cs="Verdana"/>
          <w:b/>
          <w:bCs/>
          <w:color w:val="000000"/>
        </w:rPr>
        <w:t xml:space="preserve"> Roles &amp; Responsibilities: </w:t>
      </w:r>
    </w:p>
    <w:p w:rsidR="001103CD" w:rsidRDefault="001103CD" w:rsidP="001103CD">
      <w:pPr>
        <w:pBdr>
          <w:top w:val="nil"/>
          <w:left w:val="nil"/>
          <w:bottom w:val="nil"/>
          <w:right w:val="nil"/>
          <w:between w:val="nil"/>
          <w:bar w:val="nil"/>
        </w:pBdr>
        <w:tabs>
          <w:tab w:val="left" w:pos="11520"/>
        </w:tabs>
        <w:ind w:left="555"/>
        <w:rPr>
          <w:b/>
          <w:bCs/>
        </w:rPr>
      </w:pPr>
      <w:r>
        <w:rPr>
          <w:rFonts w:ascii="Verdana" w:eastAsia="Verdana" w:hAnsi="Verdana" w:cs="Verdana"/>
          <w:b/>
          <w:bCs/>
          <w:color w:val="000000"/>
        </w:rPr>
        <w:t xml:space="preserve"> </w:t>
      </w:r>
    </w:p>
    <w:p w:rsidR="001103CD" w:rsidRPr="00832DF3" w:rsidRDefault="001103CD" w:rsidP="001103CD">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rPr>
          <w:rFonts w:ascii="Verdana" w:eastAsia="Verdana" w:hAnsi="Verdana" w:cs="Verdana"/>
          <w:color w:val="000000"/>
        </w:rPr>
      </w:pPr>
      <w:r w:rsidRPr="00832DF3">
        <w:rPr>
          <w:rFonts w:ascii="Verdana" w:eastAsia="Verdana" w:hAnsi="Verdana" w:cs="Verdana"/>
          <w:color w:val="000000"/>
        </w:rPr>
        <w:t xml:space="preserve">Developed the application - phase II along with onsite counterpart which included  many  new business features and completely removed all the existing ( phase I ) issues. </w:t>
      </w:r>
    </w:p>
    <w:p w:rsidR="001103CD" w:rsidRPr="00832DF3" w:rsidRDefault="001103CD" w:rsidP="001103CD">
      <w:pPr>
        <w:numPr>
          <w:ilvl w:val="0"/>
          <w:numId w:val="9"/>
        </w:numPr>
        <w:pBdr>
          <w:top w:val="nil"/>
          <w:left w:val="nil"/>
          <w:bottom w:val="nil"/>
          <w:right w:val="nil"/>
          <w:between w:val="nil"/>
          <w:bar w:val="nil"/>
        </w:pBdr>
        <w:tabs>
          <w:tab w:val="left" w:pos="720"/>
          <w:tab w:val="num" w:pos="1275"/>
          <w:tab w:val="left" w:pos="1440"/>
        </w:tabs>
        <w:spacing w:before="0" w:after="0"/>
        <w:ind w:left="1275" w:hanging="360"/>
        <w:contextualSpacing w:val="0"/>
        <w:rPr>
          <w:rFonts w:ascii="Verdana" w:eastAsia="Verdana" w:hAnsi="Verdana" w:cs="Verdana"/>
          <w:color w:val="000000"/>
        </w:rPr>
      </w:pPr>
      <w:r w:rsidRPr="00832DF3">
        <w:rPr>
          <w:rFonts w:ascii="Verdana" w:eastAsia="Verdana" w:hAnsi="Verdana" w:cs="Verdana"/>
          <w:color w:val="000000"/>
        </w:rPr>
        <w:t>Requirement and impact analysis, coding.</w:t>
      </w:r>
    </w:p>
    <w:p w:rsidR="001103CD" w:rsidRPr="00DC552A" w:rsidRDefault="001103CD" w:rsidP="001103CD">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sidRPr="00DC552A">
        <w:rPr>
          <w:rFonts w:ascii="Verdana" w:eastAsia="Verdana" w:hAnsi="Verdana" w:cs="Verdana"/>
          <w:color w:val="000000"/>
        </w:rPr>
        <w:t>Code review and Low level design Review.</w:t>
      </w:r>
    </w:p>
    <w:p w:rsidR="001103CD" w:rsidRDefault="001103CD" w:rsidP="001103CD">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Pr>
          <w:rFonts w:ascii="Verdana" w:eastAsia="Verdana" w:hAnsi="Verdana" w:cs="Verdana"/>
          <w:color w:val="000000"/>
        </w:rPr>
        <w:t>Preparing Test Cases according to the Functional Specifications.</w:t>
      </w:r>
    </w:p>
    <w:p w:rsidR="001103CD" w:rsidRPr="00F71F96" w:rsidRDefault="001103CD" w:rsidP="001103CD">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rPr>
          <w:sz w:val="20"/>
          <w:lang w:val="fr-FR"/>
        </w:rPr>
      </w:pPr>
      <w:r w:rsidRPr="001103CD">
        <w:rPr>
          <w:rFonts w:ascii="Verdana" w:eastAsia="Verdana" w:hAnsi="Verdana" w:cs="Verdana"/>
          <w:color w:val="000000"/>
        </w:rPr>
        <w:t>Executing Test Cases to validate the functionality.</w:t>
      </w:r>
    </w:p>
    <w:p w:rsidR="00F71F96" w:rsidRDefault="00F71F96" w:rsidP="00F71F96">
      <w:pPr>
        <w:pBdr>
          <w:top w:val="nil"/>
          <w:left w:val="nil"/>
          <w:bottom w:val="nil"/>
          <w:right w:val="nil"/>
          <w:between w:val="nil"/>
          <w:bar w:val="nil"/>
        </w:pBdr>
        <w:tabs>
          <w:tab w:val="left" w:pos="720"/>
          <w:tab w:val="left" w:pos="1422"/>
        </w:tabs>
        <w:spacing w:before="0" w:after="0"/>
        <w:contextualSpacing w:val="0"/>
        <w:rPr>
          <w:rFonts w:ascii="Verdana" w:eastAsia="Verdana" w:hAnsi="Verdana" w:cs="Verdana"/>
          <w:color w:val="000000"/>
        </w:rPr>
      </w:pPr>
    </w:p>
    <w:p w:rsidR="00F71F96" w:rsidRDefault="00F71F96" w:rsidP="00F71F96">
      <w:pPr>
        <w:pBdr>
          <w:top w:val="nil"/>
          <w:left w:val="nil"/>
          <w:bottom w:val="nil"/>
          <w:right w:val="nil"/>
          <w:between w:val="nil"/>
          <w:bar w:val="nil"/>
        </w:pBdr>
        <w:tabs>
          <w:tab w:val="left" w:pos="720"/>
          <w:tab w:val="left" w:pos="1422"/>
        </w:tabs>
        <w:spacing w:before="0" w:after="0"/>
        <w:contextualSpacing w:val="0"/>
        <w:rPr>
          <w:rFonts w:ascii="Verdana" w:eastAsia="Verdana" w:hAnsi="Verdana" w:cs="Verdana"/>
          <w:color w:val="000000"/>
        </w:rPr>
      </w:pPr>
    </w:p>
    <w:p w:rsidR="001103CD" w:rsidRDefault="001103CD" w:rsidP="001103CD">
      <w:pPr>
        <w:rPr>
          <w:sz w:val="20"/>
          <w:lang w:val="fr-FR"/>
        </w:rPr>
      </w:pPr>
    </w:p>
    <w:p w:rsidR="007D71FE" w:rsidRDefault="007D71FE" w:rsidP="001103CD">
      <w:pPr>
        <w:rPr>
          <w:sz w:val="20"/>
          <w:lang w:val="fr-FR"/>
        </w:rPr>
      </w:pPr>
    </w:p>
    <w:p w:rsidR="007D71FE" w:rsidRDefault="007D71FE" w:rsidP="001103CD">
      <w:pPr>
        <w:rPr>
          <w:sz w:val="20"/>
          <w:lang w:val="fr-FR"/>
        </w:rPr>
      </w:pPr>
    </w:p>
    <w:p w:rsidR="001103CD" w:rsidRDefault="001103CD" w:rsidP="001103CD">
      <w:pPr>
        <w:rPr>
          <w:sz w:val="20"/>
          <w:lang w:val="fr-FR"/>
        </w:rPr>
      </w:pPr>
    </w:p>
    <w:p w:rsidR="001103CD" w:rsidRPr="00425683" w:rsidRDefault="001103CD" w:rsidP="001103CD">
      <w:pPr>
        <w:rPr>
          <w:sz w:val="20"/>
          <w:lang w:val="fr-FR"/>
        </w:rPr>
      </w:pPr>
    </w:p>
    <w:p w:rsidR="001103CD" w:rsidRDefault="001103CD" w:rsidP="001103CD">
      <w:pPr>
        <w:pBdr>
          <w:top w:val="nil"/>
          <w:left w:val="nil"/>
          <w:bottom w:val="nil"/>
          <w:right w:val="nil"/>
          <w:between w:val="nil"/>
          <w:bar w:val="nil"/>
        </w:pBdr>
        <w:tabs>
          <w:tab w:val="num" w:pos="720"/>
        </w:tabs>
        <w:ind w:left="720"/>
        <w:rPr>
          <w:b/>
          <w:bCs/>
        </w:rPr>
      </w:pPr>
      <w:r>
        <w:rPr>
          <w:rFonts w:ascii="Verdana" w:eastAsia="Verdana" w:hAnsi="Verdana" w:cs="Verdana"/>
          <w:b/>
          <w:bCs/>
          <w:color w:val="000000"/>
        </w:rPr>
        <w:t xml:space="preserve">2. PRIME  </w:t>
      </w:r>
    </w:p>
    <w:p w:rsidR="001103CD" w:rsidRDefault="001103CD" w:rsidP="001103CD">
      <w:pPr>
        <w:pBdr>
          <w:top w:val="nil"/>
          <w:left w:val="nil"/>
          <w:bottom w:val="nil"/>
          <w:right w:val="nil"/>
          <w:between w:val="nil"/>
          <w:bar w:val="nil"/>
        </w:pBdr>
        <w:ind w:left="165"/>
        <w:rPr>
          <w:b/>
          <w:bCs/>
        </w:rPr>
      </w:pP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Position                 :   Developer.</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 xml:space="preserve">Client                    :   NBC Universal, USA. </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 xml:space="preserve">Organization          :   iGate Global Solutions        </w:t>
      </w:r>
    </w:p>
    <w:p w:rsidR="001103CD" w:rsidRDefault="001103CD" w:rsidP="001103CD">
      <w:pPr>
        <w:pBdr>
          <w:top w:val="nil"/>
          <w:left w:val="nil"/>
          <w:bottom w:val="nil"/>
          <w:right w:val="nil"/>
          <w:between w:val="nil"/>
          <w:bar w:val="nil"/>
        </w:pBdr>
        <w:ind w:left="555" w:firstLine="165"/>
      </w:pPr>
      <w:r>
        <w:rPr>
          <w:rFonts w:ascii="Verdana" w:eastAsia="Verdana" w:hAnsi="Verdana" w:cs="Verdana"/>
          <w:color w:val="000000"/>
        </w:rPr>
        <w:t>Duration                :   Aug 11 – Nov 11.</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Team size              :   8</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Environment          :   JDK 1.5, Struts 2, Spring, Hibernate, JSP.</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Server                   :   JBOSS Server</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Domain                 :   Media and Entertainment.</w:t>
      </w:r>
    </w:p>
    <w:p w:rsidR="001103CD" w:rsidRDefault="001103CD" w:rsidP="001103CD">
      <w:pPr>
        <w:pBdr>
          <w:top w:val="nil"/>
          <w:left w:val="nil"/>
          <w:bottom w:val="nil"/>
          <w:right w:val="nil"/>
          <w:between w:val="nil"/>
          <w:bar w:val="nil"/>
        </w:pBdr>
        <w:ind w:left="555"/>
      </w:pPr>
    </w:p>
    <w:p w:rsidR="001103CD" w:rsidRDefault="001103CD" w:rsidP="001103CD">
      <w:pPr>
        <w:pBdr>
          <w:top w:val="nil"/>
          <w:left w:val="nil"/>
          <w:bottom w:val="nil"/>
          <w:right w:val="nil"/>
          <w:between w:val="nil"/>
          <w:bar w:val="nil"/>
        </w:pBdr>
        <w:ind w:left="555"/>
        <w:rPr>
          <w:b/>
          <w:bCs/>
        </w:rPr>
      </w:pPr>
      <w:r>
        <w:rPr>
          <w:rFonts w:ascii="Verdana" w:eastAsia="Verdana" w:hAnsi="Verdana" w:cs="Verdana"/>
          <w:b/>
          <w:bCs/>
          <w:color w:val="000000"/>
        </w:rPr>
        <w:t xml:space="preserve"> Project Description:</w:t>
      </w:r>
    </w:p>
    <w:p w:rsidR="001103CD" w:rsidRDefault="001103CD" w:rsidP="001103CD">
      <w:pPr>
        <w:pBdr>
          <w:top w:val="nil"/>
          <w:left w:val="nil"/>
          <w:bottom w:val="nil"/>
          <w:right w:val="nil"/>
          <w:between w:val="nil"/>
          <w:bar w:val="nil"/>
        </w:pBdr>
        <w:ind w:left="555"/>
        <w:rPr>
          <w:b/>
          <w:bCs/>
        </w:rPr>
      </w:pPr>
    </w:p>
    <w:p w:rsidR="001103CD" w:rsidRDefault="001103CD" w:rsidP="001103CD">
      <w:pPr>
        <w:pBdr>
          <w:top w:val="nil"/>
          <w:left w:val="nil"/>
          <w:bottom w:val="nil"/>
          <w:right w:val="nil"/>
          <w:between w:val="nil"/>
          <w:bar w:val="nil"/>
        </w:pBdr>
        <w:ind w:left="555" w:right="105"/>
      </w:pPr>
      <w:r>
        <w:rPr>
          <w:rFonts w:ascii="Verdana" w:eastAsia="Verdana" w:hAnsi="Verdana" w:cs="Verdana"/>
          <w:color w:val="000000"/>
        </w:rPr>
        <w:t xml:space="preserve">          </w:t>
      </w:r>
      <w:r>
        <w:rPr>
          <w:rFonts w:ascii="Verdana" w:eastAsia="Verdana" w:hAnsi="Verdana" w:cs="Verdana"/>
          <w:b/>
          <w:bCs/>
          <w:color w:val="000000"/>
        </w:rPr>
        <w:t>NBC Universal</w:t>
      </w:r>
      <w:r>
        <w:rPr>
          <w:rFonts w:ascii="Verdana" w:eastAsia="Verdana" w:hAnsi="Verdana" w:cs="Verdana"/>
          <w:color w:val="000000"/>
        </w:rPr>
        <w:t xml:space="preserve"> is developing a solution that bridges the gap between the business and the customers/viewers by conducting surveys among different age groups in different regions about the shows telecasted in </w:t>
      </w:r>
      <w:r>
        <w:rPr>
          <w:rFonts w:ascii="Verdana" w:eastAsia="Verdana" w:hAnsi="Verdana" w:cs="Verdana"/>
          <w:b/>
          <w:bCs/>
          <w:color w:val="000000"/>
        </w:rPr>
        <w:t>NBC</w:t>
      </w:r>
      <w:r>
        <w:rPr>
          <w:rFonts w:ascii="Verdana" w:eastAsia="Verdana" w:hAnsi="Verdana" w:cs="Verdana"/>
          <w:color w:val="000000"/>
        </w:rPr>
        <w:t>. The survey details are loaded into this application(</w:t>
      </w:r>
      <w:r>
        <w:rPr>
          <w:rFonts w:ascii="Verdana" w:eastAsia="Verdana" w:hAnsi="Verdana" w:cs="Verdana"/>
          <w:b/>
          <w:bCs/>
          <w:color w:val="000000"/>
        </w:rPr>
        <w:t>PRIME</w:t>
      </w:r>
      <w:r>
        <w:rPr>
          <w:rFonts w:ascii="Verdana" w:eastAsia="Verdana" w:hAnsi="Verdana" w:cs="Verdana"/>
          <w:color w:val="000000"/>
        </w:rPr>
        <w:t xml:space="preserve">) and the business users would be able to view the survey reports, analyse the survey details and reports, search the surveys conducted, apply norms to surveys, apply weights to surveys. </w:t>
      </w:r>
      <w:r>
        <w:rPr>
          <w:rFonts w:ascii="Verdana" w:eastAsia="Verdana" w:hAnsi="Verdana" w:cs="Verdana"/>
          <w:color w:val="000000"/>
        </w:rPr>
        <w:lastRenderedPageBreak/>
        <w:t>The business users felt very much helpful in knowing the likes and dislikes of their viewers and adapting to that quickly.</w:t>
      </w:r>
    </w:p>
    <w:p w:rsidR="001103CD" w:rsidRDefault="001103CD" w:rsidP="001103CD">
      <w:pPr>
        <w:pBdr>
          <w:top w:val="nil"/>
          <w:left w:val="nil"/>
          <w:bottom w:val="nil"/>
          <w:right w:val="nil"/>
          <w:between w:val="nil"/>
          <w:bar w:val="nil"/>
        </w:pBdr>
        <w:ind w:left="345" w:right="120"/>
        <w:rPr>
          <w:b/>
          <w:bCs/>
        </w:rPr>
      </w:pPr>
      <w:r>
        <w:rPr>
          <w:rFonts w:ascii="Verdana" w:eastAsia="Verdana" w:hAnsi="Verdana" w:cs="Verdana"/>
          <w:b/>
          <w:bCs/>
          <w:color w:val="000000"/>
        </w:rPr>
        <w:t xml:space="preserve"> </w:t>
      </w:r>
    </w:p>
    <w:p w:rsidR="001103CD" w:rsidRDefault="001103CD" w:rsidP="001103CD">
      <w:pPr>
        <w:pBdr>
          <w:top w:val="nil"/>
          <w:left w:val="nil"/>
          <w:bottom w:val="nil"/>
          <w:right w:val="nil"/>
          <w:between w:val="nil"/>
          <w:bar w:val="nil"/>
        </w:pBdr>
        <w:tabs>
          <w:tab w:val="left" w:pos="11520"/>
        </w:tabs>
        <w:ind w:left="555"/>
        <w:rPr>
          <w:b/>
          <w:bCs/>
        </w:rPr>
      </w:pPr>
      <w:r>
        <w:rPr>
          <w:rFonts w:ascii="Verdana" w:eastAsia="Verdana" w:hAnsi="Verdana" w:cs="Verdana"/>
          <w:b/>
          <w:bCs/>
          <w:color w:val="000000"/>
        </w:rPr>
        <w:t xml:space="preserve"> Roles &amp; Responsibilities: </w:t>
      </w:r>
    </w:p>
    <w:p w:rsidR="001103CD" w:rsidRDefault="001103CD" w:rsidP="001103CD">
      <w:pPr>
        <w:pBdr>
          <w:top w:val="nil"/>
          <w:left w:val="nil"/>
          <w:bottom w:val="nil"/>
          <w:right w:val="nil"/>
          <w:between w:val="nil"/>
          <w:bar w:val="nil"/>
        </w:pBdr>
        <w:tabs>
          <w:tab w:val="left" w:pos="11520"/>
        </w:tabs>
        <w:ind w:left="555"/>
        <w:rPr>
          <w:b/>
          <w:bCs/>
        </w:rPr>
      </w:pPr>
      <w:r>
        <w:rPr>
          <w:rFonts w:ascii="Verdana" w:eastAsia="Verdana" w:hAnsi="Verdana" w:cs="Verdana"/>
          <w:b/>
          <w:bCs/>
          <w:color w:val="000000"/>
        </w:rPr>
        <w:t xml:space="preserve"> </w:t>
      </w:r>
    </w:p>
    <w:p w:rsidR="001103CD" w:rsidRDefault="001103CD" w:rsidP="001103CD">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Pr>
          <w:rFonts w:ascii="Verdana" w:eastAsia="Verdana" w:hAnsi="Verdana" w:cs="Verdana"/>
        </w:rPr>
        <w:t xml:space="preserve">Developed of Survey Search and Version Management Module (For maintaining different versions of the survey &amp; programs  ) </w:t>
      </w:r>
    </w:p>
    <w:p w:rsidR="001103CD" w:rsidRDefault="001103CD" w:rsidP="001103CD">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Pr>
          <w:rFonts w:ascii="Verdana" w:eastAsia="Verdana" w:hAnsi="Verdana" w:cs="Verdana"/>
        </w:rPr>
        <w:t>Learned and Developed Struts 2 application and completed well before the time limit.</w:t>
      </w:r>
    </w:p>
    <w:p w:rsidR="001103CD" w:rsidRDefault="001103CD" w:rsidP="001103CD">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Pr>
          <w:rFonts w:ascii="Verdana" w:eastAsia="Verdana" w:hAnsi="Verdana" w:cs="Verdana"/>
          <w:color w:val="000000"/>
        </w:rPr>
        <w:t>Preparing Test Cases according to the Functional Specifications.</w:t>
      </w:r>
    </w:p>
    <w:p w:rsidR="001103CD" w:rsidRDefault="001103CD" w:rsidP="001103CD">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Pr>
          <w:rFonts w:ascii="Verdana" w:eastAsia="Verdana" w:hAnsi="Verdana" w:cs="Verdana"/>
          <w:color w:val="000000"/>
        </w:rPr>
        <w:t>Executing Test Cases to validate the functionality.</w:t>
      </w:r>
    </w:p>
    <w:p w:rsidR="001103CD" w:rsidRPr="00B45B41" w:rsidRDefault="001103CD" w:rsidP="001103CD">
      <w:pPr>
        <w:numPr>
          <w:ilvl w:val="0"/>
          <w:numId w:val="9"/>
        </w:numPr>
        <w:pBdr>
          <w:top w:val="nil"/>
          <w:left w:val="nil"/>
          <w:bottom w:val="nil"/>
          <w:right w:val="nil"/>
          <w:between w:val="nil"/>
          <w:bar w:val="nil"/>
        </w:pBdr>
        <w:tabs>
          <w:tab w:val="left" w:pos="720"/>
          <w:tab w:val="num" w:pos="1275"/>
          <w:tab w:val="left" w:pos="1422"/>
        </w:tabs>
        <w:spacing w:before="0" w:after="0"/>
        <w:ind w:left="1275" w:hanging="360"/>
        <w:contextualSpacing w:val="0"/>
      </w:pPr>
      <w:r>
        <w:rPr>
          <w:rFonts w:ascii="Verdana" w:eastAsia="Verdana" w:hAnsi="Verdana" w:cs="Verdana"/>
          <w:color w:val="000000"/>
        </w:rPr>
        <w:t>Helped team members technically.</w:t>
      </w:r>
    </w:p>
    <w:p w:rsidR="00B45B41" w:rsidRDefault="00B45B41" w:rsidP="00B45B41">
      <w:pPr>
        <w:pBdr>
          <w:top w:val="nil"/>
          <w:left w:val="nil"/>
          <w:bottom w:val="nil"/>
          <w:right w:val="nil"/>
          <w:between w:val="nil"/>
          <w:bar w:val="nil"/>
        </w:pBdr>
        <w:tabs>
          <w:tab w:val="left" w:pos="720"/>
          <w:tab w:val="num" w:pos="1275"/>
          <w:tab w:val="left" w:pos="1422"/>
        </w:tabs>
        <w:spacing w:before="0" w:after="0"/>
        <w:contextualSpacing w:val="0"/>
      </w:pPr>
    </w:p>
    <w:p w:rsidR="001103CD" w:rsidRDefault="001103CD" w:rsidP="001103CD">
      <w:pPr>
        <w:pBdr>
          <w:top w:val="nil"/>
          <w:left w:val="nil"/>
          <w:bottom w:val="nil"/>
          <w:right w:val="nil"/>
          <w:between w:val="nil"/>
          <w:bar w:val="nil"/>
        </w:pBdr>
        <w:tabs>
          <w:tab w:val="left" w:pos="1422"/>
        </w:tabs>
        <w:ind w:left="720"/>
      </w:pPr>
    </w:p>
    <w:p w:rsidR="001103CD" w:rsidRDefault="001103CD" w:rsidP="001103CD">
      <w:pPr>
        <w:pBdr>
          <w:top w:val="nil"/>
          <w:left w:val="nil"/>
          <w:bottom w:val="nil"/>
          <w:right w:val="nil"/>
          <w:between w:val="nil"/>
          <w:bar w:val="nil"/>
        </w:pBdr>
        <w:rPr>
          <w:b/>
          <w:bCs/>
        </w:rPr>
      </w:pPr>
      <w:r>
        <w:rPr>
          <w:rFonts w:ascii="Verdana" w:eastAsia="Verdana" w:hAnsi="Verdana" w:cs="Verdana"/>
          <w:b/>
          <w:bCs/>
          <w:color w:val="000000"/>
        </w:rPr>
        <w:t>3. Dot Media (Archival Automation)</w:t>
      </w:r>
    </w:p>
    <w:p w:rsidR="001103CD" w:rsidRDefault="001103CD" w:rsidP="001103CD">
      <w:pPr>
        <w:pBdr>
          <w:top w:val="nil"/>
          <w:left w:val="nil"/>
          <w:bottom w:val="nil"/>
          <w:right w:val="nil"/>
          <w:between w:val="nil"/>
          <w:bar w:val="nil"/>
        </w:pBdr>
        <w:ind w:left="720"/>
        <w:rPr>
          <w:b/>
          <w:bCs/>
        </w:rPr>
      </w:pP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Position                 :   Developer.</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Client                    :   NBC Universal, USA.</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 xml:space="preserve">Organization          :   iGate Global Solutions.        </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Duration                :   Sep 10 – Jul 11</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Team size              :   6</w:t>
      </w:r>
    </w:p>
    <w:p w:rsidR="001103CD" w:rsidRDefault="001103CD" w:rsidP="001103CD">
      <w:pPr>
        <w:pBdr>
          <w:top w:val="nil"/>
          <w:left w:val="nil"/>
          <w:bottom w:val="nil"/>
          <w:right w:val="nil"/>
          <w:between w:val="nil"/>
          <w:bar w:val="nil"/>
        </w:pBdr>
        <w:ind w:left="720"/>
      </w:pPr>
      <w:r>
        <w:rPr>
          <w:rFonts w:ascii="Verdana" w:eastAsia="Verdana" w:hAnsi="Verdana" w:cs="Verdana"/>
          <w:color w:val="000000"/>
        </w:rPr>
        <w:t>Environment          :   JDK 1.6, Spring, Hibernate, JMS, IBM WebSphere Integration Developer, JBOSS</w:t>
      </w:r>
      <w:r>
        <w:rPr>
          <w:rFonts w:ascii="Verdana" w:eastAsia="Verdana" w:hAnsi="Verdana" w:cs="Verdana"/>
          <w:color w:val="000000"/>
        </w:rPr>
        <w:tab/>
      </w:r>
      <w:r>
        <w:rPr>
          <w:rFonts w:ascii="Verdana" w:eastAsia="Verdana" w:hAnsi="Verdana" w:cs="Verdana"/>
          <w:color w:val="000000"/>
        </w:rPr>
        <w:tab/>
      </w:r>
      <w:r>
        <w:rPr>
          <w:rFonts w:ascii="Verdana" w:eastAsia="Verdana" w:hAnsi="Verdana" w:cs="Verdana"/>
          <w:color w:val="000000"/>
        </w:rPr>
        <w:tab/>
        <w:t xml:space="preserve"> Server, Signiant, Ardome, Oracle, SOAP Web Services, Radiant Grid, BATON.</w:t>
      </w:r>
    </w:p>
    <w:p w:rsidR="001103CD" w:rsidRDefault="001103CD" w:rsidP="001103CD">
      <w:pPr>
        <w:pBdr>
          <w:top w:val="nil"/>
          <w:left w:val="nil"/>
          <w:bottom w:val="nil"/>
          <w:right w:val="nil"/>
          <w:between w:val="nil"/>
          <w:bar w:val="nil"/>
        </w:pBdr>
        <w:ind w:left="585"/>
      </w:pPr>
    </w:p>
    <w:p w:rsidR="001103CD" w:rsidRDefault="001103CD" w:rsidP="001103CD">
      <w:pPr>
        <w:pBdr>
          <w:top w:val="nil"/>
          <w:left w:val="nil"/>
          <w:bottom w:val="nil"/>
          <w:right w:val="nil"/>
          <w:between w:val="nil"/>
          <w:bar w:val="nil"/>
        </w:pBdr>
        <w:spacing w:line="360" w:lineRule="auto"/>
        <w:ind w:left="585"/>
        <w:rPr>
          <w:b/>
          <w:bCs/>
        </w:rPr>
      </w:pPr>
      <w:r>
        <w:rPr>
          <w:rFonts w:ascii="Verdana" w:eastAsia="Verdana" w:hAnsi="Verdana" w:cs="Verdana"/>
          <w:b/>
          <w:bCs/>
          <w:color w:val="000000"/>
        </w:rPr>
        <w:t xml:space="preserve"> Project Description:</w:t>
      </w:r>
    </w:p>
    <w:p w:rsidR="001103CD" w:rsidRDefault="001103CD" w:rsidP="001103CD">
      <w:pPr>
        <w:pBdr>
          <w:top w:val="nil"/>
          <w:left w:val="nil"/>
          <w:bottom w:val="nil"/>
          <w:right w:val="nil"/>
          <w:between w:val="nil"/>
          <w:bar w:val="nil"/>
        </w:pBdr>
        <w:ind w:left="825"/>
      </w:pPr>
      <w:r>
        <w:rPr>
          <w:rFonts w:ascii="Verdana" w:eastAsia="Verdana" w:hAnsi="Verdana" w:cs="Verdana"/>
          <w:color w:val="000000"/>
        </w:rPr>
        <w:t xml:space="preserve">      </w:t>
      </w:r>
      <w:r>
        <w:rPr>
          <w:rFonts w:ascii="Verdana" w:eastAsia="Verdana" w:hAnsi="Verdana" w:cs="Verdana"/>
          <w:color w:val="000000"/>
        </w:rPr>
        <w:tab/>
      </w:r>
      <w:r>
        <w:rPr>
          <w:rFonts w:ascii="Verdana" w:eastAsia="Verdana" w:hAnsi="Verdana" w:cs="Verdana"/>
          <w:color w:val="000000"/>
        </w:rPr>
        <w:tab/>
        <w:t xml:space="preserve"> Developed an </w:t>
      </w:r>
      <w:r>
        <w:rPr>
          <w:rFonts w:ascii="Verdana" w:eastAsia="Verdana" w:hAnsi="Verdana" w:cs="Verdana"/>
          <w:b/>
          <w:bCs/>
          <w:color w:val="000000"/>
        </w:rPr>
        <w:t>Archival Automation</w:t>
      </w:r>
      <w:r>
        <w:rPr>
          <w:rFonts w:ascii="Verdana" w:eastAsia="Verdana" w:hAnsi="Verdana" w:cs="Verdana"/>
          <w:color w:val="000000"/>
        </w:rPr>
        <w:t xml:space="preserve"> solution for </w:t>
      </w:r>
      <w:r>
        <w:rPr>
          <w:rFonts w:ascii="Verdana" w:eastAsia="Verdana" w:hAnsi="Verdana" w:cs="Verdana"/>
          <w:b/>
          <w:bCs/>
          <w:color w:val="000000"/>
        </w:rPr>
        <w:t>NBC Universal</w:t>
      </w:r>
      <w:r>
        <w:rPr>
          <w:rFonts w:ascii="Verdana" w:eastAsia="Verdana" w:hAnsi="Verdana" w:cs="Verdana"/>
          <w:color w:val="000000"/>
        </w:rPr>
        <w:t xml:space="preserve">. This solution is developed for </w:t>
      </w:r>
      <w:r>
        <w:rPr>
          <w:rFonts w:ascii="Verdana" w:eastAsia="Verdana" w:hAnsi="Verdana" w:cs="Verdana"/>
          <w:b/>
          <w:bCs/>
          <w:color w:val="000000"/>
        </w:rPr>
        <w:t>NBC Universal</w:t>
      </w:r>
      <w:r>
        <w:rPr>
          <w:rFonts w:ascii="Verdana" w:eastAsia="Verdana" w:hAnsi="Verdana" w:cs="Verdana"/>
          <w:color w:val="000000"/>
        </w:rPr>
        <w:t xml:space="preserve"> through which the </w:t>
      </w:r>
      <w:r>
        <w:rPr>
          <w:rFonts w:ascii="Verdana" w:eastAsia="Verdana" w:hAnsi="Verdana" w:cs="Verdana"/>
          <w:b/>
          <w:bCs/>
          <w:color w:val="000000"/>
        </w:rPr>
        <w:t>Customers of NBC Universal</w:t>
      </w:r>
      <w:r>
        <w:rPr>
          <w:rFonts w:ascii="Verdana" w:eastAsia="Verdana" w:hAnsi="Verdana" w:cs="Verdana"/>
          <w:color w:val="000000"/>
        </w:rPr>
        <w:t xml:space="preserve"> can place an order for a Media Content in an </w:t>
      </w:r>
      <w:r>
        <w:rPr>
          <w:rFonts w:ascii="Verdana" w:eastAsia="Verdana" w:hAnsi="Verdana" w:cs="Verdana"/>
          <w:b/>
          <w:bCs/>
          <w:color w:val="000000"/>
        </w:rPr>
        <w:t>Order Management System</w:t>
      </w:r>
      <w:r>
        <w:rPr>
          <w:rFonts w:ascii="Verdana" w:eastAsia="Verdana" w:hAnsi="Verdana" w:cs="Verdana"/>
          <w:color w:val="000000"/>
        </w:rPr>
        <w:t xml:space="preserve"> . The customers were allowed to search through the </w:t>
      </w:r>
      <w:r>
        <w:rPr>
          <w:rFonts w:ascii="Verdana" w:eastAsia="Verdana" w:hAnsi="Verdana" w:cs="Verdana"/>
          <w:b/>
          <w:bCs/>
          <w:color w:val="000000"/>
        </w:rPr>
        <w:t>Media Content</w:t>
      </w:r>
      <w:r>
        <w:rPr>
          <w:rFonts w:ascii="Verdana" w:eastAsia="Verdana" w:hAnsi="Verdana" w:cs="Verdana"/>
          <w:color w:val="000000"/>
        </w:rPr>
        <w:t xml:space="preserve"> and the </w:t>
      </w:r>
      <w:r>
        <w:rPr>
          <w:rFonts w:ascii="Verdana" w:eastAsia="Verdana" w:hAnsi="Verdana" w:cs="Verdana"/>
          <w:b/>
          <w:bCs/>
          <w:color w:val="000000"/>
        </w:rPr>
        <w:t>specifications</w:t>
      </w:r>
      <w:r>
        <w:rPr>
          <w:rFonts w:ascii="Verdana" w:eastAsia="Verdana" w:hAnsi="Verdana" w:cs="Verdana"/>
          <w:color w:val="000000"/>
        </w:rPr>
        <w:t xml:space="preserve"> in which they would like to receive the content, the date by which they should receive the content, the billing and shipping details of the customers, reviewing the order before placing it.</w:t>
      </w:r>
    </w:p>
    <w:p w:rsidR="001103CD" w:rsidRDefault="001103CD" w:rsidP="001103CD">
      <w:pPr>
        <w:pBdr>
          <w:top w:val="nil"/>
          <w:left w:val="nil"/>
          <w:bottom w:val="nil"/>
          <w:right w:val="nil"/>
          <w:between w:val="nil"/>
          <w:bar w:val="nil"/>
        </w:pBdr>
        <w:ind w:left="240"/>
      </w:pPr>
      <w:r>
        <w:rPr>
          <w:rFonts w:ascii="Verdana" w:eastAsia="Verdana" w:hAnsi="Verdana" w:cs="Verdana"/>
          <w:color w:val="000000"/>
        </w:rPr>
        <w:tab/>
      </w:r>
    </w:p>
    <w:p w:rsidR="001103CD" w:rsidRDefault="001103CD" w:rsidP="001103CD">
      <w:pPr>
        <w:pBdr>
          <w:top w:val="nil"/>
          <w:left w:val="nil"/>
          <w:bottom w:val="nil"/>
          <w:right w:val="nil"/>
          <w:between w:val="nil"/>
          <w:bar w:val="nil"/>
        </w:pBdr>
        <w:ind w:left="330" w:firstLine="480"/>
      </w:pPr>
      <w:r>
        <w:rPr>
          <w:rFonts w:ascii="Verdana" w:eastAsia="Verdana" w:hAnsi="Verdana" w:cs="Verdana"/>
          <w:color w:val="000000"/>
        </w:rPr>
        <w:t xml:space="preserve">          The order placed by customer triggers a workflow and the raw content placed in a particular watch folder is monitored every configured time limit and moved to other watch folders by </w:t>
      </w:r>
      <w:r>
        <w:rPr>
          <w:rFonts w:ascii="Verdana" w:eastAsia="Verdana" w:hAnsi="Verdana" w:cs="Verdana"/>
          <w:b/>
          <w:bCs/>
          <w:color w:val="000000"/>
        </w:rPr>
        <w:t>Signiant</w:t>
      </w:r>
      <w:r>
        <w:rPr>
          <w:rFonts w:ascii="Verdana" w:eastAsia="Verdana" w:hAnsi="Verdana" w:cs="Verdana"/>
          <w:color w:val="000000"/>
        </w:rPr>
        <w:t xml:space="preserve"> where the transcoding of content by </w:t>
      </w:r>
      <w:r>
        <w:rPr>
          <w:rFonts w:ascii="Verdana" w:eastAsia="Verdana" w:hAnsi="Verdana" w:cs="Verdana"/>
          <w:b/>
          <w:bCs/>
          <w:color w:val="000000"/>
        </w:rPr>
        <w:t>Radiant Grid</w:t>
      </w:r>
      <w:r>
        <w:rPr>
          <w:rFonts w:ascii="Verdana" w:eastAsia="Verdana" w:hAnsi="Verdana" w:cs="Verdana"/>
          <w:color w:val="000000"/>
        </w:rPr>
        <w:t xml:space="preserve"> and Automatic verification of the Media Content produced and ordered are compared by </w:t>
      </w:r>
      <w:r>
        <w:rPr>
          <w:rFonts w:ascii="Verdana" w:eastAsia="Verdana" w:hAnsi="Verdana" w:cs="Verdana"/>
          <w:b/>
          <w:bCs/>
          <w:color w:val="000000"/>
        </w:rPr>
        <w:t xml:space="preserve">BATON. </w:t>
      </w:r>
      <w:r>
        <w:rPr>
          <w:rFonts w:ascii="Verdana" w:eastAsia="Verdana" w:hAnsi="Verdana" w:cs="Verdana"/>
          <w:color w:val="000000"/>
        </w:rPr>
        <w:t xml:space="preserve">Spot-Check of files is done manually before archiving the files in </w:t>
      </w:r>
      <w:r>
        <w:rPr>
          <w:rFonts w:ascii="Verdana" w:eastAsia="Verdana" w:hAnsi="Verdana" w:cs="Verdana"/>
          <w:b/>
          <w:bCs/>
          <w:color w:val="000000"/>
        </w:rPr>
        <w:t>Ardome</w:t>
      </w:r>
      <w:r>
        <w:rPr>
          <w:rFonts w:ascii="Verdana" w:eastAsia="Verdana" w:hAnsi="Verdana" w:cs="Verdana"/>
          <w:color w:val="000000"/>
        </w:rPr>
        <w:t xml:space="preserve"> (The repository from where the content is delivered to the Customer)</w:t>
      </w:r>
      <w:r>
        <w:rPr>
          <w:rFonts w:ascii="Verdana" w:eastAsia="Verdana" w:hAnsi="Verdana" w:cs="Verdana"/>
          <w:b/>
          <w:bCs/>
          <w:color w:val="000000"/>
        </w:rPr>
        <w:t>.</w:t>
      </w:r>
    </w:p>
    <w:p w:rsidR="001103CD" w:rsidRDefault="001103CD" w:rsidP="001103CD">
      <w:pPr>
        <w:pBdr>
          <w:top w:val="nil"/>
          <w:left w:val="nil"/>
          <w:bottom w:val="nil"/>
          <w:right w:val="nil"/>
          <w:between w:val="nil"/>
          <w:bar w:val="nil"/>
        </w:pBdr>
        <w:ind w:left="330" w:firstLine="480"/>
        <w:rPr>
          <w:b/>
          <w:bCs/>
        </w:rPr>
      </w:pPr>
    </w:p>
    <w:p w:rsidR="001103CD" w:rsidRDefault="001103CD" w:rsidP="001103CD">
      <w:pPr>
        <w:pBdr>
          <w:top w:val="nil"/>
          <w:left w:val="nil"/>
          <w:bottom w:val="nil"/>
          <w:right w:val="nil"/>
          <w:between w:val="nil"/>
          <w:bar w:val="nil"/>
        </w:pBdr>
        <w:ind w:left="330" w:firstLine="480"/>
        <w:rPr>
          <w:b/>
          <w:bCs/>
        </w:rPr>
      </w:pPr>
    </w:p>
    <w:p w:rsidR="001103CD" w:rsidRDefault="001103CD" w:rsidP="001103CD">
      <w:pPr>
        <w:pBdr>
          <w:top w:val="nil"/>
          <w:left w:val="nil"/>
          <w:bottom w:val="nil"/>
          <w:right w:val="nil"/>
          <w:between w:val="nil"/>
          <w:bar w:val="nil"/>
        </w:pBdr>
        <w:ind w:left="330" w:right="135"/>
        <w:jc w:val="both"/>
        <w:rPr>
          <w:b/>
          <w:bCs/>
        </w:rPr>
      </w:pPr>
      <w:r>
        <w:rPr>
          <w:rFonts w:ascii="Verdana" w:eastAsia="Verdana" w:hAnsi="Verdana" w:cs="Verdana"/>
          <w:b/>
          <w:bCs/>
          <w:color w:val="000000"/>
        </w:rPr>
        <w:t xml:space="preserve"> Roles &amp; Responsibilities:  </w:t>
      </w:r>
    </w:p>
    <w:p w:rsidR="001103CD" w:rsidRDefault="001103CD" w:rsidP="001103CD">
      <w:pPr>
        <w:numPr>
          <w:ilvl w:val="0"/>
          <w:numId w:val="10"/>
        </w:numPr>
        <w:pBdr>
          <w:top w:val="nil"/>
          <w:left w:val="nil"/>
          <w:bottom w:val="nil"/>
          <w:right w:val="nil"/>
          <w:between w:val="nil"/>
          <w:bar w:val="nil"/>
        </w:pBdr>
        <w:tabs>
          <w:tab w:val="num" w:pos="1230"/>
        </w:tabs>
        <w:spacing w:before="0" w:after="0"/>
        <w:ind w:left="1230" w:hanging="360"/>
        <w:contextualSpacing w:val="0"/>
      </w:pPr>
      <w:r>
        <w:rPr>
          <w:rFonts w:ascii="Verdana" w:eastAsia="Verdana" w:hAnsi="Verdana" w:cs="Verdana"/>
        </w:rPr>
        <w:t>Involved the Development of project and bug fixing.</w:t>
      </w:r>
    </w:p>
    <w:p w:rsidR="001103CD" w:rsidRDefault="001103CD" w:rsidP="001103CD">
      <w:pPr>
        <w:numPr>
          <w:ilvl w:val="0"/>
          <w:numId w:val="10"/>
        </w:numPr>
        <w:pBdr>
          <w:top w:val="nil"/>
          <w:left w:val="nil"/>
          <w:bottom w:val="nil"/>
          <w:right w:val="nil"/>
          <w:between w:val="nil"/>
          <w:bar w:val="nil"/>
        </w:pBdr>
        <w:tabs>
          <w:tab w:val="num" w:pos="1230"/>
        </w:tabs>
        <w:spacing w:before="0" w:after="0"/>
        <w:ind w:left="1230" w:hanging="360"/>
        <w:contextualSpacing w:val="0"/>
      </w:pPr>
      <w:r>
        <w:rPr>
          <w:rFonts w:ascii="Verdana" w:eastAsia="Verdana" w:hAnsi="Verdana" w:cs="Verdana"/>
        </w:rPr>
        <w:t>Involved in developing the core functionalities of Archival Automation.</w:t>
      </w:r>
    </w:p>
    <w:p w:rsidR="001103CD" w:rsidRDefault="001103CD" w:rsidP="001103CD">
      <w:pPr>
        <w:numPr>
          <w:ilvl w:val="0"/>
          <w:numId w:val="10"/>
        </w:numPr>
        <w:pBdr>
          <w:top w:val="nil"/>
          <w:left w:val="nil"/>
          <w:bottom w:val="nil"/>
          <w:right w:val="nil"/>
          <w:between w:val="nil"/>
          <w:bar w:val="nil"/>
        </w:pBdr>
        <w:tabs>
          <w:tab w:val="num" w:pos="1230"/>
        </w:tabs>
        <w:spacing w:before="0" w:after="0"/>
        <w:ind w:left="1230" w:hanging="360"/>
        <w:contextualSpacing w:val="0"/>
      </w:pPr>
      <w:r>
        <w:rPr>
          <w:rFonts w:ascii="Verdana" w:eastAsia="Verdana" w:hAnsi="Verdana" w:cs="Verdana"/>
        </w:rPr>
        <w:t>Involved in re-writing the application in Java with Spring and Hibernate which was written in BPEL as part of IBM WebSphere Integration Developer.</w:t>
      </w:r>
    </w:p>
    <w:p w:rsidR="001103CD" w:rsidRDefault="001103CD" w:rsidP="001103CD">
      <w:pPr>
        <w:numPr>
          <w:ilvl w:val="0"/>
          <w:numId w:val="10"/>
        </w:numPr>
        <w:pBdr>
          <w:top w:val="nil"/>
          <w:left w:val="nil"/>
          <w:bottom w:val="nil"/>
          <w:right w:val="nil"/>
          <w:between w:val="nil"/>
          <w:bar w:val="nil"/>
        </w:pBdr>
        <w:tabs>
          <w:tab w:val="num" w:pos="1230"/>
        </w:tabs>
        <w:spacing w:before="0" w:after="0"/>
        <w:ind w:left="1230" w:hanging="360"/>
        <w:contextualSpacing w:val="0"/>
      </w:pPr>
      <w:r>
        <w:rPr>
          <w:rFonts w:ascii="Verdana" w:eastAsia="Verdana" w:hAnsi="Verdana" w:cs="Verdana"/>
          <w:color w:val="000000"/>
        </w:rPr>
        <w:t>Developed SOAP Web Services and followed SOA.</w:t>
      </w:r>
    </w:p>
    <w:p w:rsidR="001103CD" w:rsidRPr="00BC6350" w:rsidRDefault="001103CD" w:rsidP="001103CD">
      <w:pPr>
        <w:numPr>
          <w:ilvl w:val="0"/>
          <w:numId w:val="11"/>
        </w:numPr>
        <w:pBdr>
          <w:top w:val="nil"/>
          <w:left w:val="nil"/>
          <w:bottom w:val="nil"/>
          <w:right w:val="nil"/>
          <w:between w:val="nil"/>
          <w:bar w:val="nil"/>
        </w:pBdr>
        <w:tabs>
          <w:tab w:val="num" w:pos="1230"/>
        </w:tabs>
        <w:spacing w:before="0" w:after="0"/>
        <w:ind w:left="1230" w:hanging="360"/>
        <w:contextualSpacing w:val="0"/>
      </w:pPr>
      <w:r>
        <w:rPr>
          <w:rFonts w:ascii="Verdana" w:eastAsia="Verdana" w:hAnsi="Verdana" w:cs="Verdana"/>
          <w:color w:val="000000"/>
        </w:rPr>
        <w:t>Helped team members technically.</w:t>
      </w: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rPr>
          <w:rFonts w:ascii="Arial" w:hAnsi="Arial"/>
          <w:b/>
          <w:sz w:val="28"/>
        </w:rPr>
      </w:pPr>
      <w:r>
        <w:rPr>
          <w:rFonts w:ascii="Arial" w:hAnsi="Arial"/>
          <w:b/>
          <w:sz w:val="28"/>
        </w:rPr>
        <w:t>EDUCATION</w:t>
      </w:r>
    </w:p>
    <w:p w:rsidR="00BC6350" w:rsidRDefault="00BC6350" w:rsidP="00BC6350"/>
    <w:p w:rsidR="00BC6350" w:rsidRPr="00BA6A6C" w:rsidRDefault="00BC6350" w:rsidP="00BC6350">
      <w:pPr>
        <w:spacing w:line="360" w:lineRule="auto"/>
        <w:rPr>
          <w:sz w:val="20"/>
        </w:rPr>
      </w:pPr>
      <w:r w:rsidRPr="00E45696">
        <w:rPr>
          <w:sz w:val="20"/>
        </w:rPr>
        <w:t>Bachelo</w:t>
      </w:r>
      <w:r>
        <w:rPr>
          <w:sz w:val="20"/>
        </w:rPr>
        <w:t>r of Engineering in Electronics from Anna</w:t>
      </w:r>
      <w:r w:rsidRPr="00E45696">
        <w:rPr>
          <w:sz w:val="20"/>
        </w:rPr>
        <w:t xml:space="preserve"> University,</w:t>
      </w:r>
      <w:r>
        <w:rPr>
          <w:sz w:val="20"/>
        </w:rPr>
        <w:t xml:space="preserve"> Chennai, </w:t>
      </w:r>
      <w:r w:rsidRPr="00E45696">
        <w:rPr>
          <w:sz w:val="20"/>
        </w:rPr>
        <w:t>India</w:t>
      </w: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rPr>
          <w:rFonts w:ascii="Verdana" w:eastAsia="Verdana" w:hAnsi="Verdana" w:cs="Verdana"/>
          <w:color w:val="000000"/>
        </w:rPr>
      </w:pPr>
    </w:p>
    <w:p w:rsidR="00BC6350" w:rsidRDefault="00BC6350" w:rsidP="00BC6350">
      <w:pPr>
        <w:pBdr>
          <w:top w:val="nil"/>
          <w:left w:val="nil"/>
          <w:bottom w:val="nil"/>
          <w:right w:val="nil"/>
          <w:between w:val="nil"/>
          <w:bar w:val="nil"/>
        </w:pBdr>
        <w:tabs>
          <w:tab w:val="num" w:pos="1230"/>
        </w:tabs>
        <w:spacing w:before="0" w:after="0"/>
        <w:contextualSpacing w:val="0"/>
      </w:pPr>
    </w:p>
    <w:p w:rsidR="003146C8" w:rsidRPr="003146C8" w:rsidRDefault="003146C8" w:rsidP="003146C8">
      <w:pPr>
        <w:pStyle w:val="BodyContentStyle"/>
        <w:rPr>
          <w:b/>
          <w:caps/>
        </w:rPr>
      </w:pPr>
    </w:p>
    <w:p w:rsidR="001D62AF" w:rsidRDefault="001D62AF" w:rsidP="001D62AF">
      <w:pPr>
        <w:pStyle w:val="IntroductionStyle"/>
      </w:pPr>
      <w:r w:rsidRPr="001D62AF">
        <w:t xml:space="preserve"> </w:t>
      </w:r>
    </w:p>
    <w:p w:rsidR="001D62AF" w:rsidRDefault="001D62AF">
      <w:pPr>
        <w:spacing w:before="0" w:after="0"/>
        <w:contextualSpacing w:val="0"/>
        <w:rPr>
          <w:b/>
          <w:caps/>
          <w:color w:val="991F3D"/>
          <w:sz w:val="26"/>
        </w:rPr>
      </w:pPr>
      <w:r>
        <w:br w:type="page"/>
      </w:r>
    </w:p>
    <w:p w:rsidR="00231CEE" w:rsidRDefault="001D62AF" w:rsidP="001D62AF">
      <w:pPr>
        <w:pStyle w:val="IntroductionStyle"/>
      </w:pPr>
      <w:r w:rsidRPr="001D62AF">
        <w:lastRenderedPageBreak/>
        <w:t>SKILLS SUMMARY</w:t>
      </w:r>
    </w:p>
    <w:tbl>
      <w:tblPr>
        <w:tblStyle w:val="TableGrid"/>
        <w:tblW w:w="9504" w:type="dxa"/>
        <w:tblLayout w:type="fixed"/>
        <w:tblLook w:val="04A0"/>
      </w:tblPr>
      <w:tblGrid>
        <w:gridCol w:w="5958"/>
        <w:gridCol w:w="1800"/>
        <w:gridCol w:w="1746"/>
      </w:tblGrid>
      <w:tr w:rsidR="00231CEE" w:rsidRPr="005678AE" w:rsidTr="00232ED9">
        <w:trPr>
          <w:trHeight w:val="576"/>
        </w:trPr>
        <w:tc>
          <w:tcPr>
            <w:tcW w:w="5958" w:type="dxa"/>
            <w:shd w:val="clear" w:color="auto" w:fill="A1C4D0" w:themeFill="accent6"/>
            <w:vAlign w:val="center"/>
          </w:tcPr>
          <w:p w:rsidR="00231CEE" w:rsidRPr="0014217A" w:rsidRDefault="00231CEE" w:rsidP="00232ED9">
            <w:pPr>
              <w:rPr>
                <w:b/>
                <w:color w:val="991F3D" w:themeColor="accent2"/>
              </w:rPr>
            </w:pPr>
            <w:r w:rsidRPr="0014217A">
              <w:rPr>
                <w:b/>
                <w:color w:val="991F3D" w:themeColor="accent2"/>
              </w:rPr>
              <w:t>SKILL</w:t>
            </w:r>
          </w:p>
        </w:tc>
        <w:tc>
          <w:tcPr>
            <w:tcW w:w="1800" w:type="dxa"/>
            <w:shd w:val="clear" w:color="auto" w:fill="A1C4D0" w:themeFill="accent6"/>
            <w:vAlign w:val="center"/>
          </w:tcPr>
          <w:p w:rsidR="00231CEE" w:rsidRPr="0014217A" w:rsidRDefault="00231CEE" w:rsidP="00232ED9">
            <w:pPr>
              <w:rPr>
                <w:b/>
                <w:color w:val="991F3D" w:themeColor="accent2"/>
              </w:rPr>
            </w:pPr>
            <w:r w:rsidRPr="0014217A">
              <w:rPr>
                <w:b/>
                <w:color w:val="991F3D" w:themeColor="accent2"/>
              </w:rPr>
              <w:t>NUMBER OF YEARS</w:t>
            </w:r>
          </w:p>
        </w:tc>
        <w:tc>
          <w:tcPr>
            <w:tcW w:w="1746" w:type="dxa"/>
            <w:shd w:val="clear" w:color="auto" w:fill="A1C4D0" w:themeFill="accent6"/>
            <w:vAlign w:val="center"/>
          </w:tcPr>
          <w:p w:rsidR="00231CEE" w:rsidRPr="0014217A" w:rsidRDefault="00231CEE" w:rsidP="00232ED9">
            <w:pPr>
              <w:rPr>
                <w:b/>
                <w:color w:val="991F3D" w:themeColor="accent2"/>
              </w:rPr>
            </w:pPr>
            <w:r w:rsidRPr="0014217A">
              <w:rPr>
                <w:b/>
                <w:color w:val="991F3D" w:themeColor="accent2"/>
              </w:rPr>
              <w:t>SKILL LEVEL</w:t>
            </w:r>
            <w:r w:rsidR="00EF300D">
              <w:rPr>
                <w:b/>
                <w:color w:val="991F3D" w:themeColor="accent2"/>
              </w:rPr>
              <w:t>*</w:t>
            </w:r>
          </w:p>
        </w:tc>
      </w:tr>
      <w:tr w:rsidR="00231CEE" w:rsidRPr="0014217A" w:rsidTr="00F37E91">
        <w:trPr>
          <w:gridAfter w:val="2"/>
          <w:wAfter w:w="3546" w:type="dxa"/>
          <w:trHeight w:val="432"/>
        </w:trPr>
        <w:tc>
          <w:tcPr>
            <w:tcW w:w="5958" w:type="dxa"/>
            <w:vAlign w:val="center"/>
          </w:tcPr>
          <w:p w:rsidR="00231CEE" w:rsidRPr="001F073E" w:rsidRDefault="00231CEE" w:rsidP="00F37E91">
            <w:pPr>
              <w:rPr>
                <w:rStyle w:val="SubHeadingbold"/>
              </w:rPr>
            </w:pPr>
            <w:r w:rsidRPr="001F073E">
              <w:rPr>
                <w:rStyle w:val="SubHeadingbold"/>
              </w:rPr>
              <w:t>Technical skills</w:t>
            </w:r>
          </w:p>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5678AE" w:rsidTr="005678AE">
        <w:trPr>
          <w:trHeight w:val="20"/>
        </w:trPr>
        <w:tc>
          <w:tcPr>
            <w:tcW w:w="5958" w:type="dxa"/>
          </w:tcPr>
          <w:p w:rsidR="00231CEE" w:rsidRPr="00EC49AF" w:rsidRDefault="00231CEE" w:rsidP="00B00B1E"/>
        </w:tc>
        <w:tc>
          <w:tcPr>
            <w:tcW w:w="1800" w:type="dxa"/>
          </w:tcPr>
          <w:p w:rsidR="00231CEE" w:rsidRPr="00EC49AF" w:rsidRDefault="00231CEE" w:rsidP="00660778"/>
        </w:tc>
        <w:tc>
          <w:tcPr>
            <w:tcW w:w="1746" w:type="dxa"/>
          </w:tcPr>
          <w:p w:rsidR="00231CEE" w:rsidRPr="00EC49AF" w:rsidRDefault="00231CEE" w:rsidP="00660778"/>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14217A" w:rsidTr="00F37E91">
        <w:trPr>
          <w:gridAfter w:val="2"/>
          <w:wAfter w:w="3546" w:type="dxa"/>
          <w:trHeight w:val="432"/>
        </w:trPr>
        <w:tc>
          <w:tcPr>
            <w:tcW w:w="5958" w:type="dxa"/>
            <w:vAlign w:val="center"/>
          </w:tcPr>
          <w:p w:rsidR="00231CEE" w:rsidRPr="001F073E" w:rsidRDefault="00231CEE" w:rsidP="00CB2F1D">
            <w:pPr>
              <w:rPr>
                <w:rStyle w:val="SubHeadingbold"/>
              </w:rPr>
            </w:pPr>
            <w:r w:rsidRPr="001F073E">
              <w:rPr>
                <w:rStyle w:val="SubHeadingbold"/>
              </w:rPr>
              <w:t>Application knowledge</w:t>
            </w:r>
          </w:p>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14217A" w:rsidTr="00F37E91">
        <w:trPr>
          <w:gridAfter w:val="2"/>
          <w:wAfter w:w="3546" w:type="dxa"/>
          <w:trHeight w:val="432"/>
        </w:trPr>
        <w:tc>
          <w:tcPr>
            <w:tcW w:w="5958" w:type="dxa"/>
            <w:vAlign w:val="center"/>
          </w:tcPr>
          <w:p w:rsidR="00231CEE" w:rsidRPr="001F073E" w:rsidRDefault="00231CEE" w:rsidP="00CB2F1D">
            <w:pPr>
              <w:rPr>
                <w:rStyle w:val="SubHeadingbold"/>
              </w:rPr>
            </w:pPr>
            <w:r w:rsidRPr="001F073E">
              <w:rPr>
                <w:rStyle w:val="SubHeadingbold"/>
              </w:rPr>
              <w:t>IT disciplines</w:t>
            </w:r>
          </w:p>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14217A" w:rsidTr="00F37E91">
        <w:trPr>
          <w:gridAfter w:val="2"/>
          <w:wAfter w:w="3546" w:type="dxa"/>
          <w:trHeight w:val="432"/>
        </w:trPr>
        <w:tc>
          <w:tcPr>
            <w:tcW w:w="5958" w:type="dxa"/>
            <w:vAlign w:val="center"/>
          </w:tcPr>
          <w:p w:rsidR="00231CEE" w:rsidRPr="001F073E" w:rsidRDefault="00231CEE" w:rsidP="00CB2F1D">
            <w:pPr>
              <w:rPr>
                <w:rStyle w:val="SubHeadingbold"/>
              </w:rPr>
            </w:pPr>
            <w:r w:rsidRPr="001F073E">
              <w:rPr>
                <w:rStyle w:val="SubHeadingbold"/>
              </w:rPr>
              <w:t>Industry knowledge</w:t>
            </w:r>
          </w:p>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14217A" w:rsidTr="00F37E91">
        <w:trPr>
          <w:gridAfter w:val="2"/>
          <w:wAfter w:w="3546" w:type="dxa"/>
          <w:trHeight w:val="432"/>
        </w:trPr>
        <w:tc>
          <w:tcPr>
            <w:tcW w:w="5958" w:type="dxa"/>
            <w:vAlign w:val="center"/>
          </w:tcPr>
          <w:p w:rsidR="00231CEE" w:rsidRPr="001F073E" w:rsidRDefault="00EF300D" w:rsidP="00CB2F1D">
            <w:pPr>
              <w:rPr>
                <w:rStyle w:val="SubHeadingbold"/>
              </w:rPr>
            </w:pPr>
            <w:r w:rsidRPr="001F073E">
              <w:rPr>
                <w:rStyle w:val="SubHeadingbold"/>
              </w:rPr>
              <w:t>O</w:t>
            </w:r>
            <w:r w:rsidR="00231CEE" w:rsidRPr="001F073E">
              <w:rPr>
                <w:rStyle w:val="SubHeadingbold"/>
              </w:rPr>
              <w:t>ther relevant skills</w:t>
            </w:r>
          </w:p>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r w:rsidR="00231CEE" w:rsidRPr="005678AE" w:rsidTr="005678AE">
        <w:trPr>
          <w:trHeight w:val="20"/>
        </w:trPr>
        <w:tc>
          <w:tcPr>
            <w:tcW w:w="5958" w:type="dxa"/>
          </w:tcPr>
          <w:p w:rsidR="00231CEE" w:rsidRPr="00EC49AF" w:rsidRDefault="00231CEE" w:rsidP="00660778"/>
        </w:tc>
        <w:tc>
          <w:tcPr>
            <w:tcW w:w="1800" w:type="dxa"/>
          </w:tcPr>
          <w:p w:rsidR="00231CEE" w:rsidRPr="00EC49AF" w:rsidRDefault="00231CEE" w:rsidP="00660778"/>
        </w:tc>
        <w:tc>
          <w:tcPr>
            <w:tcW w:w="1746" w:type="dxa"/>
          </w:tcPr>
          <w:p w:rsidR="00231CEE" w:rsidRPr="00EC49AF" w:rsidRDefault="00231CEE" w:rsidP="00660778"/>
        </w:tc>
      </w:tr>
    </w:tbl>
    <w:p w:rsidR="00EF300D" w:rsidRDefault="00EF300D" w:rsidP="00EF300D">
      <w:pPr>
        <w:pStyle w:val="BodyContentStyle"/>
      </w:pPr>
      <w:r>
        <w:t xml:space="preserve">* </w:t>
      </w:r>
      <w:r w:rsidRPr="004106D1">
        <w:t>1 = basic, 2 = familiar, 3 = competent, 4 = expert</w:t>
      </w:r>
    </w:p>
    <w:p w:rsidR="00AD40C0" w:rsidRDefault="00AD4818"/>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p w:rsidR="00D73332" w:rsidRDefault="00D73332"/>
    <w:sectPr w:rsidR="00D73332" w:rsidSect="004F7107">
      <w:headerReference w:type="default" r:id="rId12"/>
      <w:footerReference w:type="default" r:id="rId13"/>
      <w:headerReference w:type="first" r:id="rId14"/>
      <w:footerReference w:type="first" r:id="rId15"/>
      <w:pgSz w:w="11909" w:h="16834" w:code="9"/>
      <w:pgMar w:top="1728" w:right="1440" w:bottom="1296" w:left="1152" w:header="720" w:footer="288"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4818" w:rsidRPr="00B54B48" w:rsidRDefault="00AD4818" w:rsidP="00876246">
      <w:pPr>
        <w:spacing w:before="0" w:after="0"/>
        <w:rPr>
          <w:rFonts w:ascii="Calibri" w:hAnsi="Calibri"/>
        </w:rPr>
      </w:pPr>
      <w:r>
        <w:separator/>
      </w:r>
    </w:p>
  </w:endnote>
  <w:endnote w:type="continuationSeparator" w:id="1">
    <w:p w:rsidR="00AD4818" w:rsidRPr="00B54B48" w:rsidRDefault="00AD4818" w:rsidP="00876246">
      <w:pPr>
        <w:spacing w:before="0" w:after="0"/>
        <w:rPr>
          <w:rFonts w:ascii="Calibri" w:hAnsi="Calibri"/>
        </w:rPr>
      </w:pPr>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7107" w:rsidRDefault="004F7107" w:rsidP="004F7107">
    <w:pPr>
      <w:pStyle w:val="Footer"/>
      <w:jc w:val="center"/>
    </w:pPr>
  </w:p>
  <w:p w:rsidR="004F7107" w:rsidRDefault="004F7107" w:rsidP="004F7107">
    <w:pPr>
      <w:spacing w:before="200"/>
      <w:outlineLvl w:val="1"/>
      <w:rPr>
        <w:rFonts w:asciiTheme="majorHAnsi" w:hAnsiTheme="majorHAnsi"/>
        <w:b/>
        <w:bCs/>
        <w:color w:val="991F3D" w:themeColor="accent2"/>
        <w:szCs w:val="26"/>
        <w:lang w:val="en-CA"/>
      </w:rPr>
    </w:pPr>
    <w:r w:rsidRPr="002176FD">
      <w:rPr>
        <w:rFonts w:asciiTheme="majorHAnsi" w:hAnsiTheme="majorHAnsi"/>
        <w:b/>
        <w:bCs/>
        <w:noProof/>
        <w:color w:val="991F3D" w:themeColor="accent2"/>
        <w:szCs w:val="26"/>
        <w:lang w:val="en-US"/>
      </w:rPr>
      <w:drawing>
        <wp:anchor distT="0" distB="0" distL="114300" distR="114300" simplePos="0" relativeHeight="251664384" behindDoc="1" locked="0" layoutInCell="1" allowOverlap="1">
          <wp:simplePos x="0" y="0"/>
          <wp:positionH relativeFrom="column">
            <wp:posOffset>4692015</wp:posOffset>
          </wp:positionH>
          <wp:positionV relativeFrom="paragraph">
            <wp:posOffset>-149860</wp:posOffset>
          </wp:positionV>
          <wp:extent cx="3762375" cy="2524125"/>
          <wp:effectExtent l="381000" t="0" r="0" b="0"/>
          <wp:wrapNone/>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A.pn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rot="12965430">
                    <a:off x="0" y="0"/>
                    <a:ext cx="3762375" cy="2524125"/>
                  </a:xfrm>
                  <a:prstGeom prst="rect">
                    <a:avLst/>
                  </a:prstGeom>
                </pic:spPr>
              </pic:pic>
            </a:graphicData>
          </a:graphic>
        </wp:anchor>
      </w:drawing>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t xml:space="preserve">    </w:t>
    </w:r>
  </w:p>
  <w:p w:rsidR="004F7107" w:rsidRPr="002176FD" w:rsidRDefault="004F7107" w:rsidP="004F7107">
    <w:pPr>
      <w:spacing w:before="200"/>
      <w:outlineLvl w:val="1"/>
      <w:rPr>
        <w:rFonts w:asciiTheme="majorHAnsi" w:hAnsiTheme="majorHAnsi"/>
        <w:b/>
        <w:bCs/>
        <w:color w:val="F2A200" w:themeColor="accent4"/>
        <w:szCs w:val="26"/>
        <w:lang w:val="en-CA"/>
      </w:rPr>
    </w:pP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p>
  <w:p w:rsidR="004F7107" w:rsidRPr="004F7107" w:rsidRDefault="00D73332" w:rsidP="004F7107">
    <w:pPr>
      <w:spacing w:before="200" w:line="271" w:lineRule="auto"/>
      <w:outlineLvl w:val="2"/>
    </w:pPr>
    <w:r w:rsidRPr="002176FD">
      <w:rPr>
        <w:rFonts w:asciiTheme="majorHAnsi" w:hAnsiTheme="majorHAnsi"/>
        <w:b/>
        <w:bCs/>
        <w:color w:val="991F3D" w:themeColor="accent2"/>
        <w:szCs w:val="26"/>
        <w:lang w:val="en-CA"/>
      </w:rPr>
      <w:t>cgi.com</w:t>
    </w:r>
    <w:r w:rsidR="004F7107" w:rsidRPr="002176FD">
      <w:rPr>
        <w:rFonts w:asciiTheme="majorHAnsi" w:hAnsiTheme="majorHAnsi"/>
        <w:bCs/>
        <w:caps/>
        <w:noProof/>
        <w:sz w:val="14"/>
        <w:lang w:val="en-US"/>
      </w:rPr>
      <w:t xml:space="preserve"> </w:t>
    </w:r>
    <w:r>
      <w:rPr>
        <w:rFonts w:asciiTheme="majorHAnsi" w:hAnsiTheme="majorHAnsi"/>
        <w:bCs/>
        <w:caps/>
        <w:noProof/>
        <w:sz w:val="14"/>
        <w:lang w:val="en-US"/>
      </w:rPr>
      <w:tab/>
    </w:r>
    <w:r>
      <w:rPr>
        <w:rFonts w:asciiTheme="majorHAnsi" w:hAnsiTheme="majorHAnsi"/>
        <w:bCs/>
        <w:caps/>
        <w:noProof/>
        <w:sz w:val="14"/>
        <w:lang w:val="en-US"/>
      </w:rPr>
      <w:tab/>
    </w:r>
    <w:r>
      <w:rPr>
        <w:rFonts w:asciiTheme="majorHAnsi" w:hAnsiTheme="majorHAnsi"/>
        <w:bCs/>
        <w:caps/>
        <w:noProof/>
        <w:sz w:val="14"/>
        <w:lang w:val="en-US"/>
      </w:rPr>
      <w:tab/>
    </w:r>
    <w:r>
      <w:rPr>
        <w:rFonts w:asciiTheme="majorHAnsi" w:hAnsiTheme="majorHAnsi"/>
        <w:bCs/>
        <w:caps/>
        <w:noProof/>
        <w:sz w:val="14"/>
        <w:lang w:val="en-US"/>
      </w:rPr>
      <w:tab/>
    </w:r>
    <w:r>
      <w:rPr>
        <w:rFonts w:asciiTheme="majorHAnsi" w:hAnsiTheme="majorHAnsi"/>
        <w:bCs/>
        <w:caps/>
        <w:noProof/>
        <w:sz w:val="14"/>
        <w:lang w:val="en-US"/>
      </w:rPr>
      <w:tab/>
    </w:r>
    <w:r>
      <w:rPr>
        <w:rFonts w:asciiTheme="majorHAnsi" w:hAnsiTheme="majorHAnsi"/>
        <w:bCs/>
        <w:caps/>
        <w:noProof/>
        <w:sz w:val="14"/>
        <w:lang w:val="en-US"/>
      </w:rPr>
      <w:tab/>
      <w:t xml:space="preserve">      </w:t>
    </w:r>
    <w:r>
      <w:t xml:space="preserve">- </w:t>
    </w:r>
    <w:r w:rsidR="00FA247B">
      <w:fldChar w:fldCharType="begin"/>
    </w:r>
    <w:r w:rsidR="005757F1">
      <w:instrText xml:space="preserve"> PAGE   \* MERGEFORMAT </w:instrText>
    </w:r>
    <w:r w:rsidR="00FA247B">
      <w:fldChar w:fldCharType="separate"/>
    </w:r>
    <w:r w:rsidR="00A64653">
      <w:rPr>
        <w:noProof/>
      </w:rPr>
      <w:t>5</w:t>
    </w:r>
    <w:r w:rsidR="00FA247B">
      <w:rPr>
        <w:noProof/>
      </w:rPr>
      <w:fldChar w:fldCharType="end"/>
    </w:r>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109F" w:rsidRDefault="00B4109F">
    <w:pPr>
      <w:pStyle w:val="Footer"/>
      <w:jc w:val="center"/>
    </w:pPr>
    <w:r w:rsidRPr="00B4109F">
      <w:rPr>
        <w:rStyle w:val="BodyContentStyleChar"/>
      </w:rPr>
      <w:t xml:space="preserve">- </w:t>
    </w:r>
    <w:sdt>
      <w:sdtPr>
        <w:rPr>
          <w:rStyle w:val="BodyContentStyleChar"/>
        </w:rPr>
        <w:id w:val="3447674"/>
        <w:docPartObj>
          <w:docPartGallery w:val="Page Numbers (Bottom of Page)"/>
          <w:docPartUnique/>
        </w:docPartObj>
      </w:sdtPr>
      <w:sdtEndPr>
        <w:rPr>
          <w:rStyle w:val="DefaultParagraphFont"/>
        </w:rPr>
      </w:sdtEndPr>
      <w:sdtContent>
        <w:r w:rsidR="00FA247B" w:rsidRPr="00B4109F">
          <w:rPr>
            <w:rStyle w:val="BodyContentStyleChar"/>
          </w:rPr>
          <w:fldChar w:fldCharType="begin"/>
        </w:r>
        <w:r w:rsidRPr="00B4109F">
          <w:rPr>
            <w:rStyle w:val="BodyContentStyleChar"/>
          </w:rPr>
          <w:instrText xml:space="preserve"> PAGE   \* MERGEFORMAT </w:instrText>
        </w:r>
        <w:r w:rsidR="00FA247B" w:rsidRPr="00B4109F">
          <w:rPr>
            <w:rStyle w:val="BodyContentStyleChar"/>
          </w:rPr>
          <w:fldChar w:fldCharType="separate"/>
        </w:r>
        <w:r w:rsidR="00AD11B4">
          <w:rPr>
            <w:rStyle w:val="BodyContentStyleChar"/>
            <w:noProof/>
          </w:rPr>
          <w:t>1</w:t>
        </w:r>
        <w:r w:rsidR="00FA247B" w:rsidRPr="00B4109F">
          <w:rPr>
            <w:rStyle w:val="BodyContentStyleChar"/>
          </w:rPr>
          <w:fldChar w:fldCharType="end"/>
        </w:r>
        <w:r w:rsidRPr="00B4109F">
          <w:rPr>
            <w:rStyle w:val="BodyContentStyleChar"/>
          </w:rPr>
          <w:t xml:space="preserve"> -</w:t>
        </w:r>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4818" w:rsidRPr="00B54B48" w:rsidRDefault="00AD4818" w:rsidP="00876246">
      <w:pPr>
        <w:spacing w:before="0" w:after="0"/>
        <w:rPr>
          <w:rFonts w:ascii="Calibri" w:hAnsi="Calibri"/>
        </w:rPr>
      </w:pPr>
      <w:r>
        <w:separator/>
      </w:r>
    </w:p>
  </w:footnote>
  <w:footnote w:type="continuationSeparator" w:id="1">
    <w:p w:rsidR="00AD4818" w:rsidRPr="00B54B48" w:rsidRDefault="00AD4818" w:rsidP="00876246">
      <w:pPr>
        <w:spacing w:before="0" w:after="0"/>
        <w:rPr>
          <w:rFonts w:ascii="Calibri" w:hAnsi="Calibri"/>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CED" w:rsidRDefault="00A01CED">
    <w:pPr>
      <w:pStyle w:val="Header"/>
    </w:pPr>
    <w:r w:rsidRPr="00A01CED">
      <w:rPr>
        <w:noProof/>
        <w:lang w:val="en-US"/>
      </w:rPr>
      <w:drawing>
        <wp:anchor distT="0" distB="0" distL="114300" distR="114300" simplePos="0" relativeHeight="251662336" behindDoc="1" locked="0" layoutInCell="1" allowOverlap="1">
          <wp:simplePos x="0" y="0"/>
          <wp:positionH relativeFrom="page">
            <wp:posOffset>6305550</wp:posOffset>
          </wp:positionH>
          <wp:positionV relativeFrom="page">
            <wp:posOffset>276225</wp:posOffset>
          </wp:positionV>
          <wp:extent cx="1066800" cy="657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I_Logo2012_color.pn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078992" cy="66751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688C" w:rsidRDefault="00FA247B">
    <w:pPr>
      <w:pStyle w:val="Header"/>
    </w:pPr>
    <w:sdt>
      <w:sdtPr>
        <w:rPr>
          <w:rStyle w:val="TitleChar"/>
        </w:rPr>
        <w:id w:val="6137663"/>
        <w:lock w:val="sdtLocked"/>
        <w:placeholder>
          <w:docPart w:val="ED0F0CC03AD4419C8BBFC5D42296F70C"/>
        </w:placeholder>
        <w:showingPlcHdr/>
        <w:text/>
      </w:sdtPr>
      <w:sdtEndPr>
        <w:rPr>
          <w:rStyle w:val="DefaultParagraphFont"/>
          <w:rFonts w:asciiTheme="minorHAnsi" w:hAnsiTheme="minorHAnsi"/>
          <w:b w:val="0"/>
          <w:color w:val="000000" w:themeColor="text1"/>
          <w:spacing w:val="0"/>
          <w:sz w:val="18"/>
          <w:szCs w:val="18"/>
        </w:rPr>
      </w:sdtEndPr>
      <w:sdtContent>
        <w:r w:rsidR="00E2688C" w:rsidRPr="00524C4C">
          <w:rPr>
            <w:rStyle w:val="TitleChar"/>
          </w:rPr>
          <w:t>INSERT NAME</w:t>
        </w:r>
      </w:sdtContent>
    </w:sdt>
    <w:r w:rsidR="00E2688C" w:rsidRPr="00AA7F70">
      <w:rPr>
        <w:noProof/>
        <w:lang w:val="en-US"/>
      </w:rPr>
      <w:t xml:space="preserve"> </w:t>
    </w:r>
    <w:r w:rsidR="00E2688C" w:rsidRPr="00AA7F70">
      <w:rPr>
        <w:noProof/>
        <w:lang w:val="en-US"/>
      </w:rPr>
      <w:drawing>
        <wp:anchor distT="0" distB="0" distL="114300" distR="114300" simplePos="0" relativeHeight="251659264" behindDoc="0" locked="0" layoutInCell="1" allowOverlap="1">
          <wp:simplePos x="0" y="0"/>
          <wp:positionH relativeFrom="page">
            <wp:posOffset>6010275</wp:posOffset>
          </wp:positionH>
          <wp:positionV relativeFrom="paragraph">
            <wp:posOffset>-266700</wp:posOffset>
          </wp:positionV>
          <wp:extent cx="1333500" cy="704850"/>
          <wp:effectExtent l="19050" t="0" r="0" b="0"/>
          <wp:wrapNone/>
          <wp:docPr id="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33500" cy="704850"/>
                  </a:xfrm>
                  <a:prstGeom prst="rect">
                    <a:avLst/>
                  </a:prstGeom>
                  <a:noFill/>
                </pic:spPr>
              </pic:pic>
            </a:graphicData>
          </a:graphic>
        </wp:anchor>
      </w:drawing>
    </w:r>
    <w:r w:rsidR="00E2688C" w:rsidRPr="006C5167">
      <w:rPr>
        <w:noProof/>
        <w:lang w:val="en-US"/>
      </w:rPr>
      <w:drawing>
        <wp:anchor distT="0" distB="0" distL="114300" distR="114300" simplePos="0" relativeHeight="251660288" behindDoc="1" locked="0" layoutInCell="1" allowOverlap="1">
          <wp:simplePos x="0" y="0"/>
          <wp:positionH relativeFrom="column">
            <wp:posOffset>2002790</wp:posOffset>
          </wp:positionH>
          <wp:positionV relativeFrom="paragraph">
            <wp:posOffset>-2349500</wp:posOffset>
          </wp:positionV>
          <wp:extent cx="4231640" cy="3168015"/>
          <wp:effectExtent l="0" t="0" r="0" b="0"/>
          <wp:wrapNone/>
          <wp:docPr id="4" name="Picture 3"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a:stretch>
                    <a:fillRect/>
                  </a:stretch>
                </pic:blipFill>
                <pic:spPr>
                  <a:xfrm>
                    <a:off x="0" y="0"/>
                    <a:ext cx="4231640" cy="316801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hybridMultilevel"/>
    <w:tmpl w:val="00000006"/>
    <w:lvl w:ilvl="0" w:tplc="2FB247A0">
      <w:start w:val="1"/>
      <w:numFmt w:val="bullet"/>
      <w:lvlText w:val="●"/>
      <w:lvlJc w:val="left"/>
      <w:pPr>
        <w:tabs>
          <w:tab w:val="num" w:pos="720"/>
        </w:tabs>
        <w:ind w:left="0" w:firstLine="360"/>
      </w:pPr>
      <w:rPr>
        <w:rFonts w:ascii="Verdana" w:eastAsia="Verdana" w:hAnsi="Verdana" w:cs="Verdana"/>
        <w:b w:val="0"/>
        <w:bCs w:val="0"/>
        <w:i w:val="0"/>
        <w:iCs w:val="0"/>
        <w:strike w:val="0"/>
        <w:color w:val="000000"/>
        <w:sz w:val="18"/>
        <w:szCs w:val="18"/>
        <w:u w:val="none"/>
      </w:rPr>
    </w:lvl>
    <w:lvl w:ilvl="1" w:tplc="5A1C3700">
      <w:start w:val="1"/>
      <w:numFmt w:val="bullet"/>
      <w:lvlText w:val="●"/>
      <w:lvlJc w:val="left"/>
      <w:pPr>
        <w:tabs>
          <w:tab w:val="num" w:pos="720"/>
        </w:tabs>
        <w:ind w:left="0" w:firstLine="1080"/>
      </w:pPr>
      <w:rPr>
        <w:rFonts w:ascii="Verdana" w:eastAsia="Verdana" w:hAnsi="Verdana" w:cs="Verdana"/>
        <w:b w:val="0"/>
        <w:bCs w:val="0"/>
        <w:i w:val="0"/>
        <w:iCs w:val="0"/>
        <w:strike w:val="0"/>
        <w:color w:val="000000"/>
        <w:sz w:val="18"/>
        <w:szCs w:val="18"/>
        <w:u w:val="none"/>
      </w:rPr>
    </w:lvl>
    <w:lvl w:ilvl="2" w:tplc="6AE89F1C">
      <w:start w:val="1"/>
      <w:numFmt w:val="bullet"/>
      <w:lvlText w:val="●"/>
      <w:lvlJc w:val="right"/>
      <w:pPr>
        <w:tabs>
          <w:tab w:val="num" w:pos="720"/>
        </w:tabs>
        <w:ind w:left="0" w:firstLine="1980"/>
      </w:pPr>
      <w:rPr>
        <w:rFonts w:ascii="Verdana" w:eastAsia="Verdana" w:hAnsi="Verdana" w:cs="Verdana"/>
        <w:b w:val="0"/>
        <w:bCs w:val="0"/>
        <w:i w:val="0"/>
        <w:iCs w:val="0"/>
        <w:strike w:val="0"/>
        <w:color w:val="000000"/>
        <w:sz w:val="18"/>
        <w:szCs w:val="18"/>
        <w:u w:val="none"/>
      </w:rPr>
    </w:lvl>
    <w:lvl w:ilvl="3" w:tplc="738EA962">
      <w:start w:val="1"/>
      <w:numFmt w:val="bullet"/>
      <w:lvlText w:val="●"/>
      <w:lvlJc w:val="left"/>
      <w:pPr>
        <w:tabs>
          <w:tab w:val="num" w:pos="720"/>
        </w:tabs>
        <w:ind w:left="0" w:firstLine="2520"/>
      </w:pPr>
      <w:rPr>
        <w:rFonts w:ascii="Verdana" w:eastAsia="Verdana" w:hAnsi="Verdana" w:cs="Verdana"/>
        <w:b w:val="0"/>
        <w:bCs w:val="0"/>
        <w:i w:val="0"/>
        <w:iCs w:val="0"/>
        <w:strike w:val="0"/>
        <w:color w:val="000000"/>
        <w:sz w:val="18"/>
        <w:szCs w:val="18"/>
        <w:u w:val="none"/>
      </w:rPr>
    </w:lvl>
    <w:lvl w:ilvl="4" w:tplc="92BCA6FE">
      <w:start w:val="1"/>
      <w:numFmt w:val="bullet"/>
      <w:lvlText w:val="●"/>
      <w:lvlJc w:val="left"/>
      <w:pPr>
        <w:tabs>
          <w:tab w:val="num" w:pos="720"/>
        </w:tabs>
        <w:ind w:left="0" w:firstLine="3240"/>
      </w:pPr>
      <w:rPr>
        <w:rFonts w:ascii="Verdana" w:eastAsia="Verdana" w:hAnsi="Verdana" w:cs="Verdana"/>
        <w:b w:val="0"/>
        <w:bCs w:val="0"/>
        <w:i w:val="0"/>
        <w:iCs w:val="0"/>
        <w:strike w:val="0"/>
        <w:color w:val="000000"/>
        <w:sz w:val="18"/>
        <w:szCs w:val="18"/>
        <w:u w:val="none"/>
      </w:rPr>
    </w:lvl>
    <w:lvl w:ilvl="5" w:tplc="D6F4D364">
      <w:start w:val="1"/>
      <w:numFmt w:val="bullet"/>
      <w:lvlText w:val="●"/>
      <w:lvlJc w:val="right"/>
      <w:pPr>
        <w:tabs>
          <w:tab w:val="num" w:pos="720"/>
        </w:tabs>
        <w:ind w:left="0" w:firstLine="4140"/>
      </w:pPr>
      <w:rPr>
        <w:rFonts w:ascii="Verdana" w:eastAsia="Verdana" w:hAnsi="Verdana" w:cs="Verdana"/>
        <w:b w:val="0"/>
        <w:bCs w:val="0"/>
        <w:i w:val="0"/>
        <w:iCs w:val="0"/>
        <w:strike w:val="0"/>
        <w:color w:val="000000"/>
        <w:sz w:val="18"/>
        <w:szCs w:val="18"/>
        <w:u w:val="none"/>
      </w:rPr>
    </w:lvl>
    <w:lvl w:ilvl="6" w:tplc="1F5A47EE">
      <w:start w:val="1"/>
      <w:numFmt w:val="bullet"/>
      <w:lvlText w:val="●"/>
      <w:lvlJc w:val="left"/>
      <w:pPr>
        <w:tabs>
          <w:tab w:val="num" w:pos="720"/>
        </w:tabs>
        <w:ind w:left="0" w:firstLine="4680"/>
      </w:pPr>
      <w:rPr>
        <w:rFonts w:ascii="Verdana" w:eastAsia="Verdana" w:hAnsi="Verdana" w:cs="Verdana"/>
        <w:b w:val="0"/>
        <w:bCs w:val="0"/>
        <w:i w:val="0"/>
        <w:iCs w:val="0"/>
        <w:strike w:val="0"/>
        <w:color w:val="000000"/>
        <w:sz w:val="18"/>
        <w:szCs w:val="18"/>
        <w:u w:val="none"/>
      </w:rPr>
    </w:lvl>
    <w:lvl w:ilvl="7" w:tplc="DA22E44A">
      <w:start w:val="1"/>
      <w:numFmt w:val="bullet"/>
      <w:lvlText w:val="●"/>
      <w:lvlJc w:val="left"/>
      <w:pPr>
        <w:tabs>
          <w:tab w:val="num" w:pos="720"/>
        </w:tabs>
        <w:ind w:left="0" w:firstLine="5400"/>
      </w:pPr>
      <w:rPr>
        <w:rFonts w:ascii="Verdana" w:eastAsia="Verdana" w:hAnsi="Verdana" w:cs="Verdana"/>
        <w:b w:val="0"/>
        <w:bCs w:val="0"/>
        <w:i w:val="0"/>
        <w:iCs w:val="0"/>
        <w:strike w:val="0"/>
        <w:color w:val="000000"/>
        <w:sz w:val="18"/>
        <w:szCs w:val="18"/>
        <w:u w:val="none"/>
      </w:rPr>
    </w:lvl>
    <w:lvl w:ilvl="8" w:tplc="6A8ACCF4">
      <w:start w:val="1"/>
      <w:numFmt w:val="bullet"/>
      <w:lvlText w:val="●"/>
      <w:lvlJc w:val="right"/>
      <w:pPr>
        <w:tabs>
          <w:tab w:val="num" w:pos="720"/>
        </w:tabs>
        <w:ind w:left="0" w:firstLine="6300"/>
      </w:pPr>
      <w:rPr>
        <w:rFonts w:ascii="Verdana" w:eastAsia="Verdana" w:hAnsi="Verdana" w:cs="Verdana"/>
        <w:b w:val="0"/>
        <w:bCs w:val="0"/>
        <w:i w:val="0"/>
        <w:iCs w:val="0"/>
        <w:strike w:val="0"/>
        <w:color w:val="000000"/>
        <w:sz w:val="18"/>
        <w:szCs w:val="18"/>
        <w:u w:val="none"/>
      </w:rPr>
    </w:lvl>
  </w:abstractNum>
  <w:abstractNum w:abstractNumId="1">
    <w:nsid w:val="00000007"/>
    <w:multiLevelType w:val="hybridMultilevel"/>
    <w:tmpl w:val="00000007"/>
    <w:lvl w:ilvl="0" w:tplc="E302839C">
      <w:start w:val="1"/>
      <w:numFmt w:val="bullet"/>
      <w:lvlText w:val="●"/>
      <w:lvlJc w:val="left"/>
      <w:pPr>
        <w:tabs>
          <w:tab w:val="num" w:pos="720"/>
        </w:tabs>
        <w:ind w:left="0" w:firstLine="360"/>
      </w:pPr>
      <w:rPr>
        <w:rFonts w:ascii="Verdana" w:eastAsia="Verdana" w:hAnsi="Verdana" w:cs="Verdana"/>
        <w:b w:val="0"/>
        <w:bCs w:val="0"/>
        <w:i w:val="0"/>
        <w:iCs w:val="0"/>
        <w:strike w:val="0"/>
        <w:color w:val="000000"/>
        <w:sz w:val="18"/>
        <w:szCs w:val="18"/>
        <w:u w:val="none"/>
      </w:rPr>
    </w:lvl>
    <w:lvl w:ilvl="1" w:tplc="9FD2DC56">
      <w:start w:val="1"/>
      <w:numFmt w:val="bullet"/>
      <w:lvlText w:val="●"/>
      <w:lvlJc w:val="left"/>
      <w:pPr>
        <w:tabs>
          <w:tab w:val="num" w:pos="1080"/>
        </w:tabs>
        <w:ind w:left="0" w:firstLine="1080"/>
      </w:pPr>
      <w:rPr>
        <w:rFonts w:ascii="Verdana" w:eastAsia="Verdana" w:hAnsi="Verdana" w:cs="Verdana"/>
        <w:b w:val="0"/>
        <w:bCs w:val="0"/>
        <w:i w:val="0"/>
        <w:iCs w:val="0"/>
        <w:strike w:val="0"/>
        <w:color w:val="000000"/>
        <w:sz w:val="18"/>
        <w:szCs w:val="18"/>
        <w:u w:val="none"/>
      </w:rPr>
    </w:lvl>
    <w:lvl w:ilvl="2" w:tplc="8230DD56">
      <w:start w:val="1"/>
      <w:numFmt w:val="bullet"/>
      <w:lvlText w:val="■"/>
      <w:lvlJc w:val="right"/>
      <w:pPr>
        <w:tabs>
          <w:tab w:val="num" w:pos="1440"/>
        </w:tabs>
        <w:ind w:left="0" w:firstLine="1980"/>
      </w:pPr>
      <w:rPr>
        <w:rFonts w:ascii="Verdana" w:eastAsia="Verdana" w:hAnsi="Verdana" w:cs="Verdana"/>
        <w:b w:val="0"/>
        <w:bCs w:val="0"/>
        <w:i w:val="0"/>
        <w:iCs w:val="0"/>
        <w:strike w:val="0"/>
        <w:color w:val="000000"/>
        <w:sz w:val="18"/>
        <w:szCs w:val="18"/>
        <w:u w:val="none"/>
      </w:rPr>
    </w:lvl>
    <w:lvl w:ilvl="3" w:tplc="B7B42AF2">
      <w:start w:val="1"/>
      <w:numFmt w:val="bullet"/>
      <w:lvlText w:val="●"/>
      <w:lvlJc w:val="left"/>
      <w:pPr>
        <w:tabs>
          <w:tab w:val="num" w:pos="1800"/>
        </w:tabs>
        <w:ind w:left="0" w:firstLine="2520"/>
      </w:pPr>
      <w:rPr>
        <w:rFonts w:ascii="Verdana" w:eastAsia="Verdana" w:hAnsi="Verdana" w:cs="Verdana"/>
        <w:b w:val="0"/>
        <w:bCs w:val="0"/>
        <w:i w:val="0"/>
        <w:iCs w:val="0"/>
        <w:strike w:val="0"/>
        <w:color w:val="000000"/>
        <w:sz w:val="18"/>
        <w:szCs w:val="18"/>
        <w:u w:val="none"/>
      </w:rPr>
    </w:lvl>
    <w:lvl w:ilvl="4" w:tplc="FF02AF34">
      <w:start w:val="1"/>
      <w:numFmt w:val="bullet"/>
      <w:lvlText w:val="●"/>
      <w:lvlJc w:val="left"/>
      <w:pPr>
        <w:tabs>
          <w:tab w:val="num" w:pos="2160"/>
        </w:tabs>
        <w:ind w:left="0" w:firstLine="3240"/>
      </w:pPr>
      <w:rPr>
        <w:rFonts w:ascii="Verdana" w:eastAsia="Verdana" w:hAnsi="Verdana" w:cs="Verdana"/>
        <w:b w:val="0"/>
        <w:bCs w:val="0"/>
        <w:i w:val="0"/>
        <w:iCs w:val="0"/>
        <w:strike w:val="0"/>
        <w:color w:val="000000"/>
        <w:sz w:val="18"/>
        <w:szCs w:val="18"/>
        <w:u w:val="none"/>
      </w:rPr>
    </w:lvl>
    <w:lvl w:ilvl="5" w:tplc="F2EE56A0">
      <w:start w:val="1"/>
      <w:numFmt w:val="bullet"/>
      <w:lvlText w:val="■"/>
      <w:lvlJc w:val="right"/>
      <w:pPr>
        <w:tabs>
          <w:tab w:val="num" w:pos="2520"/>
        </w:tabs>
        <w:ind w:left="0" w:firstLine="4140"/>
      </w:pPr>
      <w:rPr>
        <w:rFonts w:ascii="Verdana" w:eastAsia="Verdana" w:hAnsi="Verdana" w:cs="Verdana"/>
        <w:b w:val="0"/>
        <w:bCs w:val="0"/>
        <w:i w:val="0"/>
        <w:iCs w:val="0"/>
        <w:strike w:val="0"/>
        <w:color w:val="000000"/>
        <w:sz w:val="18"/>
        <w:szCs w:val="18"/>
        <w:u w:val="none"/>
      </w:rPr>
    </w:lvl>
    <w:lvl w:ilvl="6" w:tplc="B492B58C">
      <w:start w:val="1"/>
      <w:numFmt w:val="bullet"/>
      <w:lvlText w:val="●"/>
      <w:lvlJc w:val="left"/>
      <w:pPr>
        <w:tabs>
          <w:tab w:val="num" w:pos="2880"/>
        </w:tabs>
        <w:ind w:left="0" w:firstLine="4680"/>
      </w:pPr>
      <w:rPr>
        <w:rFonts w:ascii="Verdana" w:eastAsia="Verdana" w:hAnsi="Verdana" w:cs="Verdana"/>
        <w:b w:val="0"/>
        <w:bCs w:val="0"/>
        <w:i w:val="0"/>
        <w:iCs w:val="0"/>
        <w:strike w:val="0"/>
        <w:color w:val="000000"/>
        <w:sz w:val="18"/>
        <w:szCs w:val="18"/>
        <w:u w:val="none"/>
      </w:rPr>
    </w:lvl>
    <w:lvl w:ilvl="7" w:tplc="39DAC2C2">
      <w:start w:val="1"/>
      <w:numFmt w:val="bullet"/>
      <w:lvlText w:val="●"/>
      <w:lvlJc w:val="left"/>
      <w:pPr>
        <w:tabs>
          <w:tab w:val="num" w:pos="3240"/>
        </w:tabs>
        <w:ind w:left="0" w:firstLine="5400"/>
      </w:pPr>
      <w:rPr>
        <w:rFonts w:ascii="Verdana" w:eastAsia="Verdana" w:hAnsi="Verdana" w:cs="Verdana"/>
        <w:b w:val="0"/>
        <w:bCs w:val="0"/>
        <w:i w:val="0"/>
        <w:iCs w:val="0"/>
        <w:strike w:val="0"/>
        <w:color w:val="000000"/>
        <w:sz w:val="18"/>
        <w:szCs w:val="18"/>
        <w:u w:val="none"/>
      </w:rPr>
    </w:lvl>
    <w:lvl w:ilvl="8" w:tplc="22C2D71C">
      <w:start w:val="1"/>
      <w:numFmt w:val="bullet"/>
      <w:lvlText w:val="■"/>
      <w:lvlJc w:val="right"/>
      <w:pPr>
        <w:tabs>
          <w:tab w:val="num" w:pos="3600"/>
        </w:tabs>
        <w:ind w:left="0" w:firstLine="6300"/>
      </w:pPr>
      <w:rPr>
        <w:rFonts w:ascii="Verdana" w:eastAsia="Verdana" w:hAnsi="Verdana" w:cs="Verdana"/>
        <w:b w:val="0"/>
        <w:bCs w:val="0"/>
        <w:i w:val="0"/>
        <w:iCs w:val="0"/>
        <w:strike w:val="0"/>
        <w:color w:val="000000"/>
        <w:sz w:val="18"/>
        <w:szCs w:val="18"/>
        <w:u w:val="none"/>
      </w:rPr>
    </w:lvl>
  </w:abstractNum>
  <w:abstractNum w:abstractNumId="2">
    <w:nsid w:val="00000008"/>
    <w:multiLevelType w:val="hybridMultilevel"/>
    <w:tmpl w:val="00000008"/>
    <w:lvl w:ilvl="0" w:tplc="9EAEF192">
      <w:start w:val="1"/>
      <w:numFmt w:val="bullet"/>
      <w:lvlText w:val="●"/>
      <w:lvlJc w:val="left"/>
      <w:pPr>
        <w:tabs>
          <w:tab w:val="num" w:pos="720"/>
        </w:tabs>
        <w:ind w:left="0" w:firstLine="360"/>
      </w:pPr>
      <w:rPr>
        <w:rFonts w:ascii="Verdana" w:eastAsia="Verdana" w:hAnsi="Verdana" w:cs="Verdana"/>
        <w:b w:val="0"/>
        <w:bCs w:val="0"/>
        <w:i w:val="0"/>
        <w:iCs w:val="0"/>
        <w:strike w:val="0"/>
        <w:color w:val="000000"/>
        <w:sz w:val="18"/>
        <w:szCs w:val="18"/>
        <w:u w:val="none"/>
      </w:rPr>
    </w:lvl>
    <w:lvl w:ilvl="1" w:tplc="1BD633EA">
      <w:start w:val="1"/>
      <w:numFmt w:val="bullet"/>
      <w:lvlText w:val="●"/>
      <w:lvlJc w:val="left"/>
      <w:pPr>
        <w:tabs>
          <w:tab w:val="num" w:pos="1440"/>
        </w:tabs>
        <w:ind w:left="0" w:firstLine="1080"/>
      </w:pPr>
      <w:rPr>
        <w:rFonts w:ascii="Verdana" w:eastAsia="Verdana" w:hAnsi="Verdana" w:cs="Verdana"/>
        <w:b w:val="0"/>
        <w:bCs w:val="0"/>
        <w:i w:val="0"/>
        <w:iCs w:val="0"/>
        <w:strike w:val="0"/>
        <w:color w:val="000000"/>
        <w:sz w:val="18"/>
        <w:szCs w:val="18"/>
        <w:u w:val="none"/>
      </w:rPr>
    </w:lvl>
    <w:lvl w:ilvl="2" w:tplc="067E529A">
      <w:start w:val="1"/>
      <w:numFmt w:val="decimal"/>
      <w:lvlText w:val="%3."/>
      <w:lvlJc w:val="right"/>
      <w:pPr>
        <w:tabs>
          <w:tab w:val="num" w:pos="1800"/>
        </w:tabs>
        <w:ind w:left="0" w:firstLine="1980"/>
      </w:pPr>
      <w:rPr>
        <w:rFonts w:ascii="Times New Roman" w:eastAsia="Times New Roman" w:hAnsi="Times New Roman" w:cs="Times New Roman"/>
        <w:b w:val="0"/>
        <w:bCs w:val="0"/>
        <w:i w:val="0"/>
        <w:iCs w:val="0"/>
        <w:strike w:val="0"/>
        <w:color w:val="000000"/>
        <w:sz w:val="20"/>
        <w:szCs w:val="20"/>
        <w:u w:val="none"/>
      </w:rPr>
    </w:lvl>
    <w:lvl w:ilvl="3" w:tplc="493CF3F6">
      <w:start w:val="1"/>
      <w:numFmt w:val="decimal"/>
      <w:lvlText w:val="%4."/>
      <w:lvlJc w:val="left"/>
      <w:pPr>
        <w:tabs>
          <w:tab w:val="num" w:pos="2160"/>
        </w:tabs>
        <w:ind w:left="0" w:firstLine="2520"/>
      </w:pPr>
      <w:rPr>
        <w:rFonts w:ascii="Times New Roman" w:eastAsia="Times New Roman" w:hAnsi="Times New Roman" w:cs="Times New Roman"/>
        <w:b w:val="0"/>
        <w:bCs w:val="0"/>
        <w:i w:val="0"/>
        <w:iCs w:val="0"/>
        <w:strike w:val="0"/>
        <w:color w:val="000000"/>
        <w:sz w:val="20"/>
        <w:szCs w:val="20"/>
        <w:u w:val="none"/>
      </w:rPr>
    </w:lvl>
    <w:lvl w:ilvl="4" w:tplc="C7A0C886">
      <w:start w:val="1"/>
      <w:numFmt w:val="decimal"/>
      <w:lvlText w:val="%5."/>
      <w:lvlJc w:val="left"/>
      <w:pPr>
        <w:tabs>
          <w:tab w:val="num" w:pos="2520"/>
        </w:tabs>
        <w:ind w:left="0" w:firstLine="3240"/>
      </w:pPr>
      <w:rPr>
        <w:rFonts w:ascii="Times New Roman" w:eastAsia="Times New Roman" w:hAnsi="Times New Roman" w:cs="Times New Roman"/>
        <w:b w:val="0"/>
        <w:bCs w:val="0"/>
        <w:i w:val="0"/>
        <w:iCs w:val="0"/>
        <w:strike w:val="0"/>
        <w:color w:val="000000"/>
        <w:sz w:val="20"/>
        <w:szCs w:val="20"/>
        <w:u w:val="none"/>
      </w:rPr>
    </w:lvl>
    <w:lvl w:ilvl="5" w:tplc="7A64AFBC">
      <w:start w:val="1"/>
      <w:numFmt w:val="decimal"/>
      <w:lvlText w:val="%6."/>
      <w:lvlJc w:val="right"/>
      <w:pPr>
        <w:tabs>
          <w:tab w:val="num" w:pos="2880"/>
        </w:tabs>
        <w:ind w:left="0" w:firstLine="4140"/>
      </w:pPr>
      <w:rPr>
        <w:rFonts w:ascii="Times New Roman" w:eastAsia="Times New Roman" w:hAnsi="Times New Roman" w:cs="Times New Roman"/>
        <w:b w:val="0"/>
        <w:bCs w:val="0"/>
        <w:i w:val="0"/>
        <w:iCs w:val="0"/>
        <w:strike w:val="0"/>
        <w:color w:val="000000"/>
        <w:sz w:val="20"/>
        <w:szCs w:val="20"/>
        <w:u w:val="none"/>
      </w:rPr>
    </w:lvl>
    <w:lvl w:ilvl="6" w:tplc="63A2A8F6">
      <w:start w:val="1"/>
      <w:numFmt w:val="decimal"/>
      <w:lvlText w:val="%7."/>
      <w:lvlJc w:val="left"/>
      <w:pPr>
        <w:tabs>
          <w:tab w:val="num" w:pos="3240"/>
        </w:tabs>
        <w:ind w:left="0" w:firstLine="4680"/>
      </w:pPr>
      <w:rPr>
        <w:rFonts w:ascii="Times New Roman" w:eastAsia="Times New Roman" w:hAnsi="Times New Roman" w:cs="Times New Roman"/>
        <w:b w:val="0"/>
        <w:bCs w:val="0"/>
        <w:i w:val="0"/>
        <w:iCs w:val="0"/>
        <w:strike w:val="0"/>
        <w:color w:val="000000"/>
        <w:sz w:val="20"/>
        <w:szCs w:val="20"/>
        <w:u w:val="none"/>
      </w:rPr>
    </w:lvl>
    <w:lvl w:ilvl="7" w:tplc="684C888C">
      <w:start w:val="1"/>
      <w:numFmt w:val="decimal"/>
      <w:lvlText w:val="%8."/>
      <w:lvlJc w:val="left"/>
      <w:pPr>
        <w:tabs>
          <w:tab w:val="num" w:pos="3600"/>
        </w:tabs>
        <w:ind w:left="0" w:firstLine="5400"/>
      </w:pPr>
      <w:rPr>
        <w:rFonts w:ascii="Times New Roman" w:eastAsia="Times New Roman" w:hAnsi="Times New Roman" w:cs="Times New Roman"/>
        <w:b w:val="0"/>
        <w:bCs w:val="0"/>
        <w:i w:val="0"/>
        <w:iCs w:val="0"/>
        <w:strike w:val="0"/>
        <w:color w:val="000000"/>
        <w:sz w:val="20"/>
        <w:szCs w:val="20"/>
        <w:u w:val="none"/>
      </w:rPr>
    </w:lvl>
    <w:lvl w:ilvl="8" w:tplc="0660EBB4">
      <w:start w:val="1"/>
      <w:numFmt w:val="decimal"/>
      <w:lvlText w:val="%9."/>
      <w:lvlJc w:val="right"/>
      <w:pPr>
        <w:tabs>
          <w:tab w:val="num" w:pos="3960"/>
        </w:tabs>
        <w:ind w:left="0" w:firstLine="6300"/>
      </w:pPr>
      <w:rPr>
        <w:rFonts w:ascii="Times New Roman" w:eastAsia="Times New Roman" w:hAnsi="Times New Roman" w:cs="Times New Roman"/>
        <w:b w:val="0"/>
        <w:bCs w:val="0"/>
        <w:i w:val="0"/>
        <w:iCs w:val="0"/>
        <w:strike w:val="0"/>
        <w:color w:val="000000"/>
        <w:sz w:val="20"/>
        <w:szCs w:val="20"/>
        <w:u w:val="none"/>
      </w:rPr>
    </w:lvl>
  </w:abstractNum>
  <w:abstractNum w:abstractNumId="3">
    <w:nsid w:val="148A15F7"/>
    <w:multiLevelType w:val="hybridMultilevel"/>
    <w:tmpl w:val="7E5C210C"/>
    <w:lvl w:ilvl="0" w:tplc="0409000B">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42A3219"/>
    <w:multiLevelType w:val="singleLevel"/>
    <w:tmpl w:val="457E67E8"/>
    <w:lvl w:ilvl="0">
      <w:numFmt w:val="bullet"/>
      <w:lvlText w:val="•"/>
      <w:lvlJc w:val="left"/>
      <w:pPr>
        <w:tabs>
          <w:tab w:val="num" w:pos="360"/>
        </w:tabs>
        <w:ind w:left="360" w:hanging="360"/>
      </w:pPr>
      <w:rPr>
        <w:rFonts w:ascii="Times New Roman" w:hAnsi="Times New Roman" w:hint="default"/>
        <w:sz w:val="22"/>
      </w:rPr>
    </w:lvl>
  </w:abstractNum>
  <w:abstractNum w:abstractNumId="5">
    <w:nsid w:val="4B2E652D"/>
    <w:multiLevelType w:val="hybridMultilevel"/>
    <w:tmpl w:val="95C2A4F0"/>
    <w:lvl w:ilvl="0" w:tplc="8E14152C">
      <w:start w:val="1"/>
      <w:numFmt w:val="bullet"/>
      <w:pStyle w:val="Aside-ListParagraph"/>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nsid w:val="57465E3F"/>
    <w:multiLevelType w:val="hybridMultilevel"/>
    <w:tmpl w:val="CDDACFB4"/>
    <w:lvl w:ilvl="0" w:tplc="48205626">
      <w:start w:val="1"/>
      <w:numFmt w:val="bullet"/>
      <w:pStyle w:val="ListParagraph"/>
      <w:lvlText w:val=""/>
      <w:lvlJc w:val="left"/>
      <w:pPr>
        <w:ind w:left="360" w:hanging="360"/>
      </w:pPr>
      <w:rPr>
        <w:rFonts w:ascii="Symbol" w:hAnsi="Symbol" w:hint="default"/>
        <w:color w:val="991F3D" w:themeColor="accent2"/>
      </w:rPr>
    </w:lvl>
    <w:lvl w:ilvl="1" w:tplc="0C0C0003" w:tentative="1">
      <w:start w:val="1"/>
      <w:numFmt w:val="bullet"/>
      <w:lvlText w:val="o"/>
      <w:lvlJc w:val="left"/>
      <w:pPr>
        <w:ind w:left="1680" w:hanging="360"/>
      </w:pPr>
      <w:rPr>
        <w:rFonts w:ascii="Courier New" w:hAnsi="Courier New" w:cs="Courier New" w:hint="default"/>
      </w:rPr>
    </w:lvl>
    <w:lvl w:ilvl="2" w:tplc="0C0C0005" w:tentative="1">
      <w:start w:val="1"/>
      <w:numFmt w:val="bullet"/>
      <w:lvlText w:val=""/>
      <w:lvlJc w:val="left"/>
      <w:pPr>
        <w:ind w:left="2400" w:hanging="360"/>
      </w:pPr>
      <w:rPr>
        <w:rFonts w:ascii="Wingdings" w:hAnsi="Wingdings" w:hint="default"/>
      </w:rPr>
    </w:lvl>
    <w:lvl w:ilvl="3" w:tplc="0C0C0001" w:tentative="1">
      <w:start w:val="1"/>
      <w:numFmt w:val="bullet"/>
      <w:lvlText w:val=""/>
      <w:lvlJc w:val="left"/>
      <w:pPr>
        <w:ind w:left="3120" w:hanging="360"/>
      </w:pPr>
      <w:rPr>
        <w:rFonts w:ascii="Symbol" w:hAnsi="Symbol" w:hint="default"/>
      </w:rPr>
    </w:lvl>
    <w:lvl w:ilvl="4" w:tplc="0C0C0003" w:tentative="1">
      <w:start w:val="1"/>
      <w:numFmt w:val="bullet"/>
      <w:lvlText w:val="o"/>
      <w:lvlJc w:val="left"/>
      <w:pPr>
        <w:ind w:left="3840" w:hanging="360"/>
      </w:pPr>
      <w:rPr>
        <w:rFonts w:ascii="Courier New" w:hAnsi="Courier New" w:cs="Courier New" w:hint="default"/>
      </w:rPr>
    </w:lvl>
    <w:lvl w:ilvl="5" w:tplc="0C0C0005" w:tentative="1">
      <w:start w:val="1"/>
      <w:numFmt w:val="bullet"/>
      <w:lvlText w:val=""/>
      <w:lvlJc w:val="left"/>
      <w:pPr>
        <w:ind w:left="4560" w:hanging="360"/>
      </w:pPr>
      <w:rPr>
        <w:rFonts w:ascii="Wingdings" w:hAnsi="Wingdings" w:hint="default"/>
      </w:rPr>
    </w:lvl>
    <w:lvl w:ilvl="6" w:tplc="0C0C0001" w:tentative="1">
      <w:start w:val="1"/>
      <w:numFmt w:val="bullet"/>
      <w:lvlText w:val=""/>
      <w:lvlJc w:val="left"/>
      <w:pPr>
        <w:ind w:left="5280" w:hanging="360"/>
      </w:pPr>
      <w:rPr>
        <w:rFonts w:ascii="Symbol" w:hAnsi="Symbol" w:hint="default"/>
      </w:rPr>
    </w:lvl>
    <w:lvl w:ilvl="7" w:tplc="0C0C0003" w:tentative="1">
      <w:start w:val="1"/>
      <w:numFmt w:val="bullet"/>
      <w:lvlText w:val="o"/>
      <w:lvlJc w:val="left"/>
      <w:pPr>
        <w:ind w:left="6000" w:hanging="360"/>
      </w:pPr>
      <w:rPr>
        <w:rFonts w:ascii="Courier New" w:hAnsi="Courier New" w:cs="Courier New" w:hint="default"/>
      </w:rPr>
    </w:lvl>
    <w:lvl w:ilvl="8" w:tplc="0C0C0005" w:tentative="1">
      <w:start w:val="1"/>
      <w:numFmt w:val="bullet"/>
      <w:lvlText w:val=""/>
      <w:lvlJc w:val="left"/>
      <w:pPr>
        <w:ind w:left="6720" w:hanging="360"/>
      </w:pPr>
      <w:rPr>
        <w:rFonts w:ascii="Wingdings" w:hAnsi="Wingdings" w:hint="default"/>
      </w:rPr>
    </w:lvl>
  </w:abstractNum>
  <w:abstractNum w:abstractNumId="7">
    <w:nsid w:val="7FB358B2"/>
    <w:multiLevelType w:val="singleLevel"/>
    <w:tmpl w:val="43E64C32"/>
    <w:lvl w:ilvl="0">
      <w:numFmt w:val="bullet"/>
      <w:lvlText w:val="•"/>
      <w:lvlJc w:val="left"/>
      <w:pPr>
        <w:tabs>
          <w:tab w:val="num" w:pos="360"/>
        </w:tabs>
        <w:ind w:left="360" w:hanging="360"/>
      </w:pPr>
      <w:rPr>
        <w:rFonts w:ascii="Times New Roman" w:hAnsi="Times New Roman" w:hint="default"/>
        <w:sz w:val="24"/>
      </w:rPr>
    </w:lvl>
  </w:abstractNum>
  <w:num w:numId="1">
    <w:abstractNumId w:val="6"/>
  </w:num>
  <w:num w:numId="2">
    <w:abstractNumId w:val="5"/>
  </w:num>
  <w:num w:numId="3">
    <w:abstractNumId w:val="5"/>
  </w:num>
  <w:num w:numId="4">
    <w:abstractNumId w:val="6"/>
  </w:num>
  <w:num w:numId="5">
    <w:abstractNumId w:val="5"/>
  </w:num>
  <w:num w:numId="6">
    <w:abstractNumId w:val="3"/>
  </w:num>
  <w:num w:numId="7">
    <w:abstractNumId w:val="7"/>
  </w:num>
  <w:num w:numId="8">
    <w:abstractNumId w:val="4"/>
  </w:num>
  <w:num w:numId="9">
    <w:abstractNumId w:val="0"/>
  </w:num>
  <w:num w:numId="10">
    <w:abstractNumId w:val="1"/>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defaultTabStop w:val="720"/>
  <w:drawingGridHorizontalSpacing w:val="90"/>
  <w:displayHorizontalDrawingGridEvery w:val="2"/>
  <w:characterSpacingControl w:val="doNotCompress"/>
  <w:hdrShapeDefaults>
    <o:shapedefaults v:ext="edit" spidmax="88066">
      <o:colormenu v:ext="edit" strokecolor="none" shadowcolor="none"/>
    </o:shapedefaults>
  </w:hdrShapeDefaults>
  <w:footnotePr>
    <w:footnote w:id="0"/>
    <w:footnote w:id="1"/>
  </w:footnotePr>
  <w:endnotePr>
    <w:endnote w:id="0"/>
    <w:endnote w:id="1"/>
  </w:endnotePr>
  <w:compat/>
  <w:rsids>
    <w:rsidRoot w:val="00ED4708"/>
    <w:rsid w:val="00015ABB"/>
    <w:rsid w:val="00023B0C"/>
    <w:rsid w:val="00054168"/>
    <w:rsid w:val="00072F84"/>
    <w:rsid w:val="00075EB3"/>
    <w:rsid w:val="00076672"/>
    <w:rsid w:val="00084C27"/>
    <w:rsid w:val="000A7B32"/>
    <w:rsid w:val="000C1ABD"/>
    <w:rsid w:val="000D2ABF"/>
    <w:rsid w:val="000E7B4B"/>
    <w:rsid w:val="000F35BA"/>
    <w:rsid w:val="000F5E42"/>
    <w:rsid w:val="001103CD"/>
    <w:rsid w:val="00111999"/>
    <w:rsid w:val="00123F0C"/>
    <w:rsid w:val="0014217A"/>
    <w:rsid w:val="00146B7A"/>
    <w:rsid w:val="001501D5"/>
    <w:rsid w:val="00162F5C"/>
    <w:rsid w:val="00171CB0"/>
    <w:rsid w:val="001D62AF"/>
    <w:rsid w:val="001F073E"/>
    <w:rsid w:val="00211314"/>
    <w:rsid w:val="002176FD"/>
    <w:rsid w:val="00231CEE"/>
    <w:rsid w:val="00232ED9"/>
    <w:rsid w:val="00292F2F"/>
    <w:rsid w:val="002D635C"/>
    <w:rsid w:val="002F2E02"/>
    <w:rsid w:val="003146C8"/>
    <w:rsid w:val="00330439"/>
    <w:rsid w:val="0033529A"/>
    <w:rsid w:val="00335AF3"/>
    <w:rsid w:val="00344950"/>
    <w:rsid w:val="00371D44"/>
    <w:rsid w:val="00390FB4"/>
    <w:rsid w:val="00391421"/>
    <w:rsid w:val="00405D27"/>
    <w:rsid w:val="00414963"/>
    <w:rsid w:val="004206F5"/>
    <w:rsid w:val="00437FB4"/>
    <w:rsid w:val="004878BF"/>
    <w:rsid w:val="004C3ECE"/>
    <w:rsid w:val="004D3C7B"/>
    <w:rsid w:val="004E2899"/>
    <w:rsid w:val="004F7107"/>
    <w:rsid w:val="00524C4C"/>
    <w:rsid w:val="00552087"/>
    <w:rsid w:val="00554937"/>
    <w:rsid w:val="00564F2B"/>
    <w:rsid w:val="005678AE"/>
    <w:rsid w:val="005757F1"/>
    <w:rsid w:val="005772E1"/>
    <w:rsid w:val="00586869"/>
    <w:rsid w:val="005A45CC"/>
    <w:rsid w:val="005B1351"/>
    <w:rsid w:val="005E4035"/>
    <w:rsid w:val="005F3C7B"/>
    <w:rsid w:val="005F7434"/>
    <w:rsid w:val="005F7FF2"/>
    <w:rsid w:val="0060790E"/>
    <w:rsid w:val="00636612"/>
    <w:rsid w:val="006524E3"/>
    <w:rsid w:val="00660778"/>
    <w:rsid w:val="00690313"/>
    <w:rsid w:val="00691065"/>
    <w:rsid w:val="006B0B65"/>
    <w:rsid w:val="006B10AA"/>
    <w:rsid w:val="006B4443"/>
    <w:rsid w:val="006C2937"/>
    <w:rsid w:val="006D5E02"/>
    <w:rsid w:val="0074568F"/>
    <w:rsid w:val="00781929"/>
    <w:rsid w:val="007C3D22"/>
    <w:rsid w:val="007D71FE"/>
    <w:rsid w:val="007E73D5"/>
    <w:rsid w:val="007F6AD2"/>
    <w:rsid w:val="00804895"/>
    <w:rsid w:val="0080524E"/>
    <w:rsid w:val="008332E9"/>
    <w:rsid w:val="00871395"/>
    <w:rsid w:val="00876246"/>
    <w:rsid w:val="00876E67"/>
    <w:rsid w:val="00880984"/>
    <w:rsid w:val="008D32B5"/>
    <w:rsid w:val="008D5207"/>
    <w:rsid w:val="008E293B"/>
    <w:rsid w:val="008E49B3"/>
    <w:rsid w:val="008F4EC2"/>
    <w:rsid w:val="00904D20"/>
    <w:rsid w:val="00905F04"/>
    <w:rsid w:val="00917313"/>
    <w:rsid w:val="00927E5A"/>
    <w:rsid w:val="0095572C"/>
    <w:rsid w:val="00955BDA"/>
    <w:rsid w:val="00971A4F"/>
    <w:rsid w:val="009802DF"/>
    <w:rsid w:val="00993C3C"/>
    <w:rsid w:val="009969AD"/>
    <w:rsid w:val="009A4DBC"/>
    <w:rsid w:val="009C0290"/>
    <w:rsid w:val="009C0F12"/>
    <w:rsid w:val="009E28F1"/>
    <w:rsid w:val="009E7A13"/>
    <w:rsid w:val="00A01CED"/>
    <w:rsid w:val="00A022E2"/>
    <w:rsid w:val="00A02A0C"/>
    <w:rsid w:val="00A30301"/>
    <w:rsid w:val="00A3399C"/>
    <w:rsid w:val="00A33E31"/>
    <w:rsid w:val="00A37D07"/>
    <w:rsid w:val="00A40380"/>
    <w:rsid w:val="00A43EC6"/>
    <w:rsid w:val="00A64653"/>
    <w:rsid w:val="00A85162"/>
    <w:rsid w:val="00AB281D"/>
    <w:rsid w:val="00AD11B4"/>
    <w:rsid w:val="00AD4818"/>
    <w:rsid w:val="00B00B1E"/>
    <w:rsid w:val="00B017B1"/>
    <w:rsid w:val="00B06294"/>
    <w:rsid w:val="00B12892"/>
    <w:rsid w:val="00B4109F"/>
    <w:rsid w:val="00B43F94"/>
    <w:rsid w:val="00B45B41"/>
    <w:rsid w:val="00B70D81"/>
    <w:rsid w:val="00B93698"/>
    <w:rsid w:val="00BA0825"/>
    <w:rsid w:val="00BA0A2B"/>
    <w:rsid w:val="00BB31BF"/>
    <w:rsid w:val="00BC33B8"/>
    <w:rsid w:val="00BC4642"/>
    <w:rsid w:val="00BC6350"/>
    <w:rsid w:val="00BC7F20"/>
    <w:rsid w:val="00BE1729"/>
    <w:rsid w:val="00C13C1C"/>
    <w:rsid w:val="00C1741E"/>
    <w:rsid w:val="00C6273A"/>
    <w:rsid w:val="00C82C0D"/>
    <w:rsid w:val="00CB2F1D"/>
    <w:rsid w:val="00CB7D71"/>
    <w:rsid w:val="00CC3F3A"/>
    <w:rsid w:val="00CC5E35"/>
    <w:rsid w:val="00CD3CF1"/>
    <w:rsid w:val="00CD4406"/>
    <w:rsid w:val="00CD6EB6"/>
    <w:rsid w:val="00CD74D7"/>
    <w:rsid w:val="00D257BB"/>
    <w:rsid w:val="00D32612"/>
    <w:rsid w:val="00D4563A"/>
    <w:rsid w:val="00D45AB4"/>
    <w:rsid w:val="00D47BB9"/>
    <w:rsid w:val="00D641A2"/>
    <w:rsid w:val="00D73332"/>
    <w:rsid w:val="00D76FEA"/>
    <w:rsid w:val="00D82150"/>
    <w:rsid w:val="00DA0B7A"/>
    <w:rsid w:val="00DC5CDD"/>
    <w:rsid w:val="00DF3E94"/>
    <w:rsid w:val="00E06A48"/>
    <w:rsid w:val="00E1456A"/>
    <w:rsid w:val="00E2688C"/>
    <w:rsid w:val="00E26D5F"/>
    <w:rsid w:val="00E33BE7"/>
    <w:rsid w:val="00E3665F"/>
    <w:rsid w:val="00E43270"/>
    <w:rsid w:val="00E50203"/>
    <w:rsid w:val="00E56E6D"/>
    <w:rsid w:val="00E5775F"/>
    <w:rsid w:val="00EA75D3"/>
    <w:rsid w:val="00EB0F9A"/>
    <w:rsid w:val="00EC49AF"/>
    <w:rsid w:val="00ED4708"/>
    <w:rsid w:val="00EE779C"/>
    <w:rsid w:val="00EF300D"/>
    <w:rsid w:val="00F22AF7"/>
    <w:rsid w:val="00F321FA"/>
    <w:rsid w:val="00F351AC"/>
    <w:rsid w:val="00F37E91"/>
    <w:rsid w:val="00F56602"/>
    <w:rsid w:val="00F656EE"/>
    <w:rsid w:val="00F71F96"/>
    <w:rsid w:val="00F81F74"/>
    <w:rsid w:val="00FA247B"/>
    <w:rsid w:val="00FB63C2"/>
    <w:rsid w:val="00FC3BFA"/>
    <w:rsid w:val="00FD6F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8066">
      <o:colormenu v:ext="edit" strokecolor="none" shadowcolor="none"/>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Arial" w:cs="Times New Roman"/>
        <w:lang w:val="fr-CA" w:eastAsia="fr-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F37E91"/>
    <w:pPr>
      <w:spacing w:before="120" w:after="120"/>
      <w:contextualSpacing/>
    </w:pPr>
    <w:rPr>
      <w:rFonts w:asciiTheme="minorHAnsi" w:eastAsiaTheme="minorHAnsi" w:hAnsiTheme="minorHAnsi" w:cstheme="minorBidi"/>
      <w:color w:val="000000" w:themeColor="text1"/>
      <w:sz w:val="18"/>
      <w:szCs w:val="18"/>
      <w:lang w:val="en-GB" w:eastAsia="en-US"/>
    </w:rPr>
  </w:style>
  <w:style w:type="paragraph" w:styleId="Heading1">
    <w:name w:val="heading 1"/>
    <w:basedOn w:val="Normal"/>
    <w:next w:val="Normal"/>
    <w:link w:val="Heading1Char"/>
    <w:uiPriority w:val="9"/>
    <w:qFormat/>
    <w:rsid w:val="00CD4406"/>
    <w:pPr>
      <w:keepNext/>
      <w:keepLines/>
      <w:spacing w:before="240"/>
      <w:outlineLvl w:val="0"/>
    </w:pPr>
    <w:rPr>
      <w:rFonts w:asciiTheme="majorHAnsi" w:hAnsiTheme="majorHAnsi"/>
      <w:b/>
      <w:bCs/>
      <w:caps/>
      <w:color w:val="991F3D" w:themeColor="accent2"/>
      <w:szCs w:val="28"/>
    </w:rPr>
  </w:style>
  <w:style w:type="paragraph" w:styleId="Heading2">
    <w:name w:val="heading 2"/>
    <w:basedOn w:val="Normal"/>
    <w:next w:val="Normal"/>
    <w:link w:val="Heading2Char"/>
    <w:uiPriority w:val="9"/>
    <w:unhideWhenUsed/>
    <w:qFormat/>
    <w:rsid w:val="00CD4406"/>
    <w:pPr>
      <w:spacing w:before="200" w:after="0"/>
      <w:outlineLvl w:val="1"/>
    </w:pPr>
    <w:rPr>
      <w:rFonts w:ascii="Arial" w:hAnsi="Arial"/>
      <w:b/>
      <w:bCs/>
      <w:color w:val="991F3D" w:themeColor="accent2"/>
      <w:szCs w:val="26"/>
    </w:rPr>
  </w:style>
  <w:style w:type="paragraph" w:styleId="Heading4">
    <w:name w:val="heading 4"/>
    <w:basedOn w:val="Normal"/>
    <w:next w:val="Normal"/>
    <w:link w:val="Heading4Char"/>
    <w:uiPriority w:val="9"/>
    <w:semiHidden/>
    <w:unhideWhenUsed/>
    <w:qFormat/>
    <w:rsid w:val="00CD4406"/>
    <w:pPr>
      <w:spacing w:before="200" w:after="0"/>
      <w:outlineLvl w:val="3"/>
    </w:pPr>
    <w:rPr>
      <w:rFonts w:ascii="Arial" w:hAnsi="Arial"/>
      <w:b/>
      <w:bCs/>
      <w:i/>
      <w:iCs/>
      <w:szCs w:val="20"/>
      <w:lang w:eastAsia="fr-CA"/>
    </w:rPr>
  </w:style>
  <w:style w:type="paragraph" w:styleId="Heading5">
    <w:name w:val="heading 5"/>
    <w:basedOn w:val="Normal"/>
    <w:next w:val="Normal"/>
    <w:link w:val="Heading5Char"/>
    <w:uiPriority w:val="9"/>
    <w:semiHidden/>
    <w:unhideWhenUsed/>
    <w:qFormat/>
    <w:rsid w:val="00CD4406"/>
    <w:pPr>
      <w:spacing w:before="200" w:after="0"/>
      <w:outlineLvl w:val="4"/>
    </w:pPr>
    <w:rPr>
      <w:rFonts w:ascii="Arial" w:hAnsi="Arial"/>
      <w:b/>
      <w:bCs/>
      <w:color w:val="7F7F7F"/>
      <w:szCs w:val="20"/>
      <w:lang w:eastAsia="fr-CA"/>
    </w:rPr>
  </w:style>
  <w:style w:type="paragraph" w:styleId="Heading6">
    <w:name w:val="heading 6"/>
    <w:basedOn w:val="Normal"/>
    <w:next w:val="Normal"/>
    <w:link w:val="Heading6Char"/>
    <w:uiPriority w:val="9"/>
    <w:semiHidden/>
    <w:unhideWhenUsed/>
    <w:qFormat/>
    <w:rsid w:val="00CD4406"/>
    <w:pPr>
      <w:spacing w:after="0" w:line="271" w:lineRule="auto"/>
      <w:outlineLvl w:val="5"/>
    </w:pPr>
    <w:rPr>
      <w:rFonts w:ascii="Arial" w:hAnsi="Arial"/>
      <w:b/>
      <w:bCs/>
      <w:i/>
      <w:iCs/>
      <w:color w:val="7F7F7F"/>
      <w:szCs w:val="20"/>
      <w:lang w:eastAsia="fr-CA"/>
    </w:rPr>
  </w:style>
  <w:style w:type="paragraph" w:styleId="Heading7">
    <w:name w:val="heading 7"/>
    <w:basedOn w:val="Normal"/>
    <w:next w:val="Normal"/>
    <w:link w:val="Heading7Char"/>
    <w:uiPriority w:val="9"/>
    <w:semiHidden/>
    <w:unhideWhenUsed/>
    <w:qFormat/>
    <w:rsid w:val="00CD4406"/>
    <w:pPr>
      <w:spacing w:after="0"/>
      <w:outlineLvl w:val="6"/>
    </w:pPr>
    <w:rPr>
      <w:rFonts w:ascii="Arial" w:hAnsi="Arial"/>
      <w:i/>
      <w:iCs/>
      <w:szCs w:val="20"/>
      <w:lang w:eastAsia="fr-CA"/>
    </w:rPr>
  </w:style>
  <w:style w:type="paragraph" w:styleId="Heading8">
    <w:name w:val="heading 8"/>
    <w:basedOn w:val="Normal"/>
    <w:next w:val="Normal"/>
    <w:link w:val="Heading8Char"/>
    <w:uiPriority w:val="9"/>
    <w:semiHidden/>
    <w:unhideWhenUsed/>
    <w:qFormat/>
    <w:rsid w:val="00CD4406"/>
    <w:pPr>
      <w:spacing w:after="0"/>
      <w:outlineLvl w:val="7"/>
    </w:pPr>
    <w:rPr>
      <w:rFonts w:ascii="Arial" w:hAnsi="Arial"/>
      <w:szCs w:val="20"/>
      <w:lang w:eastAsia="fr-CA"/>
    </w:rPr>
  </w:style>
  <w:style w:type="paragraph" w:styleId="Heading9">
    <w:name w:val="heading 9"/>
    <w:basedOn w:val="Normal"/>
    <w:next w:val="Normal"/>
    <w:link w:val="Heading9Char"/>
    <w:uiPriority w:val="9"/>
    <w:semiHidden/>
    <w:unhideWhenUsed/>
    <w:qFormat/>
    <w:rsid w:val="00CD4406"/>
    <w:pPr>
      <w:spacing w:after="0"/>
      <w:outlineLvl w:val="8"/>
    </w:pPr>
    <w:rPr>
      <w:rFonts w:ascii="Arial" w:hAnsi="Arial"/>
      <w:i/>
      <w:iCs/>
      <w:spacing w:val="5"/>
      <w:szCs w:val="20"/>
      <w:lang w:eastAsia="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D4406"/>
    <w:rPr>
      <w:rFonts w:asciiTheme="majorHAnsi" w:hAnsiTheme="majorHAnsi"/>
      <w:b/>
      <w:bCs/>
      <w:caps/>
      <w:color w:val="991F3D" w:themeColor="accent2"/>
      <w:szCs w:val="28"/>
      <w:lang w:eastAsia="en-US"/>
    </w:rPr>
  </w:style>
  <w:style w:type="character" w:customStyle="1" w:styleId="Heading2Char">
    <w:name w:val="Heading 2 Char"/>
    <w:link w:val="Heading2"/>
    <w:uiPriority w:val="9"/>
    <w:rsid w:val="00CD4406"/>
    <w:rPr>
      <w:b/>
      <w:bCs/>
      <w:color w:val="991F3D" w:themeColor="accent2"/>
      <w:szCs w:val="26"/>
      <w:lang w:eastAsia="en-US"/>
    </w:rPr>
  </w:style>
  <w:style w:type="character" w:customStyle="1" w:styleId="Heading4Char">
    <w:name w:val="Heading 4 Char"/>
    <w:link w:val="Heading4"/>
    <w:uiPriority w:val="9"/>
    <w:semiHidden/>
    <w:rsid w:val="00CD4406"/>
    <w:rPr>
      <w:rFonts w:ascii="Arial" w:eastAsia="Times New Roman" w:hAnsi="Arial" w:cs="Times New Roman"/>
      <w:b/>
      <w:bCs/>
      <w:i/>
      <w:iCs/>
    </w:rPr>
  </w:style>
  <w:style w:type="character" w:customStyle="1" w:styleId="Heading5Char">
    <w:name w:val="Heading 5 Char"/>
    <w:link w:val="Heading5"/>
    <w:uiPriority w:val="9"/>
    <w:semiHidden/>
    <w:rsid w:val="00CD4406"/>
    <w:rPr>
      <w:rFonts w:ascii="Arial" w:eastAsia="Times New Roman" w:hAnsi="Arial" w:cs="Times New Roman"/>
      <w:b/>
      <w:bCs/>
      <w:color w:val="7F7F7F"/>
    </w:rPr>
  </w:style>
  <w:style w:type="character" w:customStyle="1" w:styleId="Heading6Char">
    <w:name w:val="Heading 6 Char"/>
    <w:link w:val="Heading6"/>
    <w:uiPriority w:val="9"/>
    <w:semiHidden/>
    <w:rsid w:val="00CD4406"/>
    <w:rPr>
      <w:rFonts w:ascii="Arial" w:eastAsia="Times New Roman" w:hAnsi="Arial" w:cs="Times New Roman"/>
      <w:b/>
      <w:bCs/>
      <w:i/>
      <w:iCs/>
      <w:color w:val="7F7F7F"/>
    </w:rPr>
  </w:style>
  <w:style w:type="character" w:customStyle="1" w:styleId="Heading7Char">
    <w:name w:val="Heading 7 Char"/>
    <w:link w:val="Heading7"/>
    <w:uiPriority w:val="9"/>
    <w:semiHidden/>
    <w:rsid w:val="00CD4406"/>
    <w:rPr>
      <w:rFonts w:ascii="Arial" w:eastAsia="Times New Roman" w:hAnsi="Arial" w:cs="Times New Roman"/>
      <w:i/>
      <w:iCs/>
    </w:rPr>
  </w:style>
  <w:style w:type="character" w:customStyle="1" w:styleId="Heading8Char">
    <w:name w:val="Heading 8 Char"/>
    <w:link w:val="Heading8"/>
    <w:uiPriority w:val="9"/>
    <w:semiHidden/>
    <w:rsid w:val="00CD4406"/>
    <w:rPr>
      <w:rFonts w:ascii="Arial" w:eastAsia="Times New Roman" w:hAnsi="Arial" w:cs="Times New Roman"/>
      <w:sz w:val="20"/>
      <w:szCs w:val="20"/>
    </w:rPr>
  </w:style>
  <w:style w:type="character" w:customStyle="1" w:styleId="Heading9Char">
    <w:name w:val="Heading 9 Char"/>
    <w:link w:val="Heading9"/>
    <w:uiPriority w:val="9"/>
    <w:semiHidden/>
    <w:rsid w:val="00CD4406"/>
    <w:rPr>
      <w:rFonts w:ascii="Arial" w:eastAsia="Times New Roman" w:hAnsi="Arial" w:cs="Times New Roman"/>
      <w:i/>
      <w:iCs/>
      <w:spacing w:val="5"/>
      <w:sz w:val="20"/>
      <w:szCs w:val="20"/>
    </w:rPr>
  </w:style>
  <w:style w:type="paragraph" w:styleId="Title">
    <w:name w:val="Title"/>
    <w:basedOn w:val="Normal"/>
    <w:next w:val="Normal"/>
    <w:link w:val="TitleChar"/>
    <w:uiPriority w:val="10"/>
    <w:qFormat/>
    <w:rsid w:val="00524C4C"/>
    <w:rPr>
      <w:rFonts w:asciiTheme="majorHAnsi" w:hAnsiTheme="majorHAnsi"/>
      <w:b/>
      <w:color w:val="5A5A5A"/>
      <w:spacing w:val="5"/>
      <w:sz w:val="36"/>
      <w:szCs w:val="52"/>
    </w:rPr>
  </w:style>
  <w:style w:type="character" w:customStyle="1" w:styleId="TitleChar">
    <w:name w:val="Title Char"/>
    <w:link w:val="Title"/>
    <w:uiPriority w:val="10"/>
    <w:rsid w:val="00524C4C"/>
    <w:rPr>
      <w:rFonts w:asciiTheme="majorHAnsi" w:eastAsiaTheme="minorHAnsi" w:hAnsiTheme="majorHAnsi" w:cstheme="minorBidi"/>
      <w:b/>
      <w:color w:val="5A5A5A"/>
      <w:spacing w:val="5"/>
      <w:sz w:val="36"/>
      <w:szCs w:val="52"/>
      <w:lang w:val="en-GB" w:eastAsia="en-US"/>
    </w:rPr>
  </w:style>
  <w:style w:type="character" w:styleId="Strong">
    <w:name w:val="Strong"/>
    <w:uiPriority w:val="22"/>
    <w:qFormat/>
    <w:rsid w:val="00CD4406"/>
    <w:rPr>
      <w:b/>
      <w:bCs/>
    </w:rPr>
  </w:style>
  <w:style w:type="character" w:styleId="Emphasis">
    <w:name w:val="Emphasis"/>
    <w:uiPriority w:val="20"/>
    <w:qFormat/>
    <w:rsid w:val="00CD4406"/>
    <w:rPr>
      <w:b/>
      <w:bCs/>
      <w:i/>
      <w:iCs/>
      <w:spacing w:val="10"/>
      <w:bdr w:val="none" w:sz="0" w:space="0" w:color="auto"/>
      <w:shd w:val="clear" w:color="auto" w:fill="auto"/>
    </w:rPr>
  </w:style>
  <w:style w:type="paragraph" w:styleId="ListParagraph">
    <w:name w:val="List Paragraph"/>
    <w:basedOn w:val="Normal"/>
    <w:uiPriority w:val="34"/>
    <w:qFormat/>
    <w:rsid w:val="00390FB4"/>
    <w:pPr>
      <w:numPr>
        <w:numId w:val="4"/>
      </w:numPr>
      <w:spacing w:after="240" w:line="312" w:lineRule="auto"/>
    </w:pPr>
  </w:style>
  <w:style w:type="paragraph" w:styleId="Quote">
    <w:name w:val="Quote"/>
    <w:basedOn w:val="Normal"/>
    <w:next w:val="Normal"/>
    <w:link w:val="QuoteChar"/>
    <w:uiPriority w:val="29"/>
    <w:qFormat/>
    <w:rsid w:val="00CD4406"/>
    <w:pPr>
      <w:spacing w:before="200" w:after="0"/>
    </w:pPr>
    <w:rPr>
      <w:rFonts w:ascii="Arial" w:hAnsi="Arial"/>
      <w:i/>
      <w:iCs/>
      <w:color w:val="991F3D" w:themeColor="accent2"/>
      <w:sz w:val="28"/>
    </w:rPr>
  </w:style>
  <w:style w:type="character" w:customStyle="1" w:styleId="QuoteChar">
    <w:name w:val="Quote Char"/>
    <w:link w:val="Quote"/>
    <w:uiPriority w:val="29"/>
    <w:rsid w:val="00CD4406"/>
    <w:rPr>
      <w:i/>
      <w:iCs/>
      <w:color w:val="991F3D" w:themeColor="accent2"/>
      <w:sz w:val="28"/>
      <w:szCs w:val="22"/>
      <w:lang w:eastAsia="en-US"/>
    </w:rPr>
  </w:style>
  <w:style w:type="paragraph" w:styleId="TOCHeading">
    <w:name w:val="TOC Heading"/>
    <w:basedOn w:val="Heading1"/>
    <w:next w:val="Normal"/>
    <w:uiPriority w:val="39"/>
    <w:semiHidden/>
    <w:unhideWhenUsed/>
    <w:qFormat/>
    <w:rsid w:val="00CD4406"/>
    <w:pPr>
      <w:outlineLvl w:val="9"/>
    </w:pPr>
    <w:rPr>
      <w:lang w:bidi="en-US"/>
    </w:rPr>
  </w:style>
  <w:style w:type="paragraph" w:customStyle="1" w:styleId="Intro">
    <w:name w:val="Intro"/>
    <w:basedOn w:val="Normal"/>
    <w:qFormat/>
    <w:rsid w:val="00CD4406"/>
    <w:rPr>
      <w:color w:val="991F3D" w:themeColor="accent2"/>
      <w:sz w:val="25"/>
    </w:rPr>
  </w:style>
  <w:style w:type="paragraph" w:customStyle="1" w:styleId="Aside-Title">
    <w:name w:val="Aside - Title"/>
    <w:basedOn w:val="Title"/>
    <w:qFormat/>
    <w:rsid w:val="00CD4406"/>
    <w:pPr>
      <w:spacing w:after="0" w:line="288" w:lineRule="auto"/>
    </w:pPr>
    <w:rPr>
      <w:caps/>
      <w:color w:val="FFFFFF" w:themeColor="background1"/>
      <w:sz w:val="19"/>
      <w:lang w:val="en-CA"/>
    </w:rPr>
  </w:style>
  <w:style w:type="paragraph" w:customStyle="1" w:styleId="Aside-Heading1">
    <w:name w:val="Aside - Heading 1"/>
    <w:basedOn w:val="Heading1"/>
    <w:qFormat/>
    <w:rsid w:val="00CD4406"/>
    <w:pPr>
      <w:spacing w:before="120" w:after="0"/>
    </w:pPr>
    <w:rPr>
      <w:caps w:val="0"/>
      <w:color w:val="000000"/>
      <w:sz w:val="17"/>
    </w:rPr>
  </w:style>
  <w:style w:type="paragraph" w:customStyle="1" w:styleId="Aside-ListParagraph">
    <w:name w:val="Aside - List Paragraph"/>
    <w:basedOn w:val="ListParagraph"/>
    <w:qFormat/>
    <w:rsid w:val="00CD4406"/>
    <w:pPr>
      <w:numPr>
        <w:numId w:val="5"/>
      </w:numPr>
    </w:pPr>
    <w:rPr>
      <w:sz w:val="17"/>
    </w:rPr>
  </w:style>
  <w:style w:type="paragraph" w:customStyle="1" w:styleId="Aside-Normal">
    <w:name w:val="Aside - Normal"/>
    <w:basedOn w:val="Normal"/>
    <w:qFormat/>
    <w:rsid w:val="00CD4406"/>
    <w:rPr>
      <w:sz w:val="17"/>
    </w:rPr>
  </w:style>
  <w:style w:type="paragraph" w:customStyle="1" w:styleId="Aside-Heading2">
    <w:name w:val="Aside - Heading 2"/>
    <w:basedOn w:val="Heading2"/>
    <w:qFormat/>
    <w:rsid w:val="00CD4406"/>
    <w:rPr>
      <w:rFonts w:asciiTheme="majorHAnsi" w:hAnsiTheme="majorHAnsi"/>
      <w:b w:val="0"/>
      <w:caps/>
      <w:color w:val="000000" w:themeColor="text1"/>
      <w:sz w:val="17"/>
    </w:rPr>
  </w:style>
  <w:style w:type="paragraph" w:customStyle="1" w:styleId="Note">
    <w:name w:val="Note"/>
    <w:basedOn w:val="Normal"/>
    <w:qFormat/>
    <w:rsid w:val="00CD4406"/>
    <w:pPr>
      <w:pBdr>
        <w:top w:val="single" w:sz="4" w:space="6" w:color="auto"/>
      </w:pBdr>
      <w:spacing w:before="720"/>
    </w:pPr>
    <w:rPr>
      <w:sz w:val="14"/>
      <w:lang w:val="en-CA"/>
    </w:rPr>
  </w:style>
  <w:style w:type="paragraph" w:customStyle="1" w:styleId="Aside-Quote">
    <w:name w:val="Aside - Quote"/>
    <w:basedOn w:val="Aside-Normal"/>
    <w:qFormat/>
    <w:rsid w:val="00CD4406"/>
    <w:pPr>
      <w:spacing w:after="180"/>
    </w:pPr>
    <w:rPr>
      <w:i/>
      <w:sz w:val="19"/>
      <w:lang w:val="en-CA"/>
    </w:rPr>
  </w:style>
  <w:style w:type="paragraph" w:customStyle="1" w:styleId="GraphicDescription">
    <w:name w:val="Graphic Description"/>
    <w:basedOn w:val="Normal"/>
    <w:rsid w:val="00BA0825"/>
    <w:rPr>
      <w:sz w:val="16"/>
      <w:lang w:val="en-CA"/>
    </w:rPr>
  </w:style>
  <w:style w:type="paragraph" w:customStyle="1" w:styleId="Aside-Sub-Title">
    <w:name w:val="Aside - Sub-Title"/>
    <w:basedOn w:val="Aside-Title"/>
    <w:qFormat/>
    <w:rsid w:val="00CD4406"/>
    <w:pPr>
      <w:spacing w:after="180"/>
    </w:pPr>
    <w:rPr>
      <w:b w:val="0"/>
      <w:color w:val="000000" w:themeColor="text1"/>
      <w:sz w:val="17"/>
    </w:rPr>
  </w:style>
  <w:style w:type="character" w:styleId="SubtleEmphasis">
    <w:name w:val="Subtle Emphasis"/>
    <w:uiPriority w:val="19"/>
    <w:rsid w:val="00BA0825"/>
    <w:rPr>
      <w:i/>
      <w:iCs/>
    </w:rPr>
  </w:style>
  <w:style w:type="paragraph" w:customStyle="1" w:styleId="IntroductionStyle">
    <w:name w:val="Introduction_Style"/>
    <w:basedOn w:val="Normal"/>
    <w:link w:val="IntroductionStyleChar"/>
    <w:rsid w:val="00A02A0C"/>
    <w:pPr>
      <w:spacing w:before="360" w:after="240"/>
    </w:pPr>
    <w:rPr>
      <w:b/>
      <w:caps/>
      <w:color w:val="991F3D" w:themeColor="accent2"/>
      <w:sz w:val="26"/>
    </w:rPr>
  </w:style>
  <w:style w:type="table" w:styleId="TableGrid">
    <w:name w:val="Table Grid"/>
    <w:basedOn w:val="TableNormal"/>
    <w:uiPriority w:val="59"/>
    <w:rsid w:val="005678AE"/>
    <w:rPr>
      <w:rFonts w:asciiTheme="minorHAnsi" w:eastAsiaTheme="minorHAnsi" w:hAnsiTheme="minorHAnsi" w:cstheme="minorBidi"/>
      <w:sz w:val="18"/>
      <w:szCs w:val="22"/>
      <w:lang w:val="en-GB" w:eastAsia="en-US"/>
    </w:rPr>
    <w:tblPr>
      <w:tblInd w:w="0" w:type="dxa"/>
      <w:tblBorders>
        <w:top w:val="single" w:sz="4" w:space="0" w:color="A1C4D0" w:themeColor="accent6"/>
        <w:left w:val="single" w:sz="4" w:space="0" w:color="A1C4D0" w:themeColor="accent6"/>
        <w:bottom w:val="single" w:sz="4" w:space="0" w:color="A1C4D0" w:themeColor="accent6"/>
        <w:right w:val="single" w:sz="4" w:space="0" w:color="A1C4D0" w:themeColor="accent6"/>
        <w:insideH w:val="single" w:sz="4" w:space="0" w:color="A1C4D0" w:themeColor="accent6"/>
        <w:insideV w:val="single" w:sz="4" w:space="0" w:color="A1C4D0" w:themeColor="accent6"/>
      </w:tblBorders>
      <w:tblCellMar>
        <w:top w:w="0" w:type="dxa"/>
        <w:left w:w="108" w:type="dxa"/>
        <w:bottom w:w="0" w:type="dxa"/>
        <w:right w:w="108" w:type="dxa"/>
      </w:tblCellMar>
    </w:tblPr>
    <w:tcPr>
      <w:shd w:val="clear" w:color="auto" w:fill="FFFFFF" w:themeFill="background1"/>
    </w:tcPr>
  </w:style>
  <w:style w:type="paragraph" w:customStyle="1" w:styleId="BodyContentStyle">
    <w:name w:val="Body_Content_Style"/>
    <w:link w:val="BodyContentStyleChar"/>
    <w:rsid w:val="00EB0F9A"/>
    <w:pPr>
      <w:spacing w:before="120" w:after="180" w:line="288" w:lineRule="auto"/>
    </w:pPr>
    <w:rPr>
      <w:rFonts w:asciiTheme="minorHAnsi" w:eastAsiaTheme="minorHAnsi" w:hAnsiTheme="minorHAnsi" w:cstheme="minorBidi"/>
      <w:color w:val="000000" w:themeColor="text1"/>
      <w:sz w:val="18"/>
      <w:szCs w:val="18"/>
      <w:lang w:val="en-GB" w:eastAsia="en-US"/>
    </w:rPr>
  </w:style>
  <w:style w:type="character" w:customStyle="1" w:styleId="BodyContentStyleChar">
    <w:name w:val="Body_Content_Style Char"/>
    <w:basedOn w:val="DefaultParagraphFont"/>
    <w:link w:val="BodyContentStyle"/>
    <w:rsid w:val="00EB0F9A"/>
    <w:rPr>
      <w:rFonts w:asciiTheme="minorHAnsi" w:eastAsiaTheme="minorHAnsi" w:hAnsiTheme="minorHAnsi" w:cstheme="minorBidi"/>
      <w:color w:val="000000" w:themeColor="text1"/>
      <w:sz w:val="18"/>
      <w:szCs w:val="18"/>
      <w:lang w:val="en-GB" w:eastAsia="en-US"/>
    </w:rPr>
  </w:style>
  <w:style w:type="character" w:customStyle="1" w:styleId="IntroductionStyleChar">
    <w:name w:val="Introduction_Style Char"/>
    <w:basedOn w:val="DefaultParagraphFont"/>
    <w:link w:val="IntroductionStyle"/>
    <w:rsid w:val="00A02A0C"/>
    <w:rPr>
      <w:rFonts w:asciiTheme="minorHAnsi" w:eastAsiaTheme="minorHAnsi" w:hAnsiTheme="minorHAnsi" w:cstheme="minorBidi"/>
      <w:b/>
      <w:caps/>
      <w:color w:val="991F3D" w:themeColor="accent2"/>
      <w:sz w:val="26"/>
      <w:szCs w:val="18"/>
      <w:lang w:val="en-GB" w:eastAsia="en-US"/>
    </w:rPr>
  </w:style>
  <w:style w:type="character" w:customStyle="1" w:styleId="SubHeadingbold">
    <w:name w:val="SubHeading_bold"/>
    <w:basedOn w:val="DefaultParagraphFont"/>
    <w:uiPriority w:val="1"/>
    <w:rsid w:val="00EB0F9A"/>
    <w:rPr>
      <w:rFonts w:asciiTheme="minorHAnsi" w:hAnsiTheme="minorHAnsi"/>
      <w:b/>
      <w:color w:val="000000" w:themeColor="text1"/>
      <w:sz w:val="18"/>
    </w:rPr>
  </w:style>
  <w:style w:type="paragraph" w:customStyle="1" w:styleId="MianBullets">
    <w:name w:val="Mian_Bullets"/>
    <w:basedOn w:val="Normal"/>
    <w:rsid w:val="00EB0F9A"/>
    <w:pPr>
      <w:tabs>
        <w:tab w:val="left" w:pos="426"/>
      </w:tabs>
      <w:spacing w:line="300" w:lineRule="auto"/>
    </w:pPr>
  </w:style>
  <w:style w:type="paragraph" w:styleId="BalloonText">
    <w:name w:val="Balloon Text"/>
    <w:basedOn w:val="Normal"/>
    <w:link w:val="BalloonTextChar"/>
    <w:uiPriority w:val="99"/>
    <w:semiHidden/>
    <w:unhideWhenUsed/>
    <w:rsid w:val="00EB0F9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F9A"/>
    <w:rPr>
      <w:rFonts w:ascii="Tahoma" w:eastAsiaTheme="minorHAnsi" w:hAnsi="Tahoma" w:cs="Tahoma"/>
      <w:color w:val="5A5A5A" w:themeColor="text2"/>
      <w:sz w:val="16"/>
      <w:szCs w:val="16"/>
      <w:lang w:val="en-GB" w:eastAsia="en-US"/>
    </w:rPr>
  </w:style>
  <w:style w:type="paragraph" w:styleId="Header">
    <w:name w:val="header"/>
    <w:basedOn w:val="Normal"/>
    <w:link w:val="HeaderChar"/>
    <w:uiPriority w:val="99"/>
    <w:semiHidden/>
    <w:unhideWhenUsed/>
    <w:rsid w:val="00876246"/>
    <w:pPr>
      <w:tabs>
        <w:tab w:val="center" w:pos="4680"/>
        <w:tab w:val="right" w:pos="9360"/>
      </w:tabs>
      <w:spacing w:before="0" w:after="0"/>
    </w:pPr>
  </w:style>
  <w:style w:type="character" w:customStyle="1" w:styleId="HeaderChar">
    <w:name w:val="Header Char"/>
    <w:basedOn w:val="DefaultParagraphFont"/>
    <w:link w:val="Header"/>
    <w:uiPriority w:val="99"/>
    <w:semiHidden/>
    <w:rsid w:val="00876246"/>
    <w:rPr>
      <w:rFonts w:asciiTheme="minorHAnsi" w:eastAsiaTheme="minorHAnsi" w:hAnsiTheme="minorHAnsi" w:cstheme="minorBidi"/>
      <w:color w:val="5A5A5A" w:themeColor="text2"/>
      <w:sz w:val="22"/>
      <w:szCs w:val="18"/>
      <w:lang w:val="en-GB" w:eastAsia="en-US"/>
    </w:rPr>
  </w:style>
  <w:style w:type="paragraph" w:styleId="Footer">
    <w:name w:val="footer"/>
    <w:basedOn w:val="Normal"/>
    <w:link w:val="FooterChar"/>
    <w:uiPriority w:val="99"/>
    <w:unhideWhenUsed/>
    <w:rsid w:val="00876246"/>
    <w:pPr>
      <w:tabs>
        <w:tab w:val="center" w:pos="4680"/>
        <w:tab w:val="right" w:pos="9360"/>
      </w:tabs>
      <w:spacing w:before="0" w:after="0"/>
    </w:pPr>
  </w:style>
  <w:style w:type="character" w:customStyle="1" w:styleId="FooterChar">
    <w:name w:val="Footer Char"/>
    <w:basedOn w:val="DefaultParagraphFont"/>
    <w:link w:val="Footer"/>
    <w:uiPriority w:val="99"/>
    <w:rsid w:val="00876246"/>
    <w:rPr>
      <w:rFonts w:asciiTheme="minorHAnsi" w:eastAsiaTheme="minorHAnsi" w:hAnsiTheme="minorHAnsi" w:cstheme="minorBidi"/>
      <w:color w:val="5A5A5A" w:themeColor="text2"/>
      <w:sz w:val="22"/>
      <w:szCs w:val="18"/>
      <w:lang w:val="en-GB" w:eastAsia="en-US"/>
    </w:rPr>
  </w:style>
  <w:style w:type="character" w:styleId="PlaceholderText">
    <w:name w:val="Placeholder Text"/>
    <w:basedOn w:val="DefaultParagraphFont"/>
    <w:uiPriority w:val="99"/>
    <w:semiHidden/>
    <w:rsid w:val="00524C4C"/>
    <w:rPr>
      <w:color w:val="808080"/>
    </w:rPr>
  </w:style>
  <w:style w:type="paragraph" w:customStyle="1" w:styleId="Dashes">
    <w:name w:val="Dashes"/>
    <w:basedOn w:val="Normal"/>
    <w:rsid w:val="00231CEE"/>
    <w:pPr>
      <w:spacing w:before="0" w:after="0" w:line="320" w:lineRule="exact"/>
      <w:contextualSpacing w:val="0"/>
    </w:pPr>
    <w:rPr>
      <w:rFonts w:ascii="Garamond" w:eastAsia="Times New Roman" w:hAnsi="Garamond" w:cs="Times New Roman"/>
      <w:color w:val="auto"/>
      <w:sz w:val="24"/>
      <w:szCs w:val="20"/>
      <w:lang w:val="en-US"/>
    </w:rPr>
  </w:style>
  <w:style w:type="paragraph" w:customStyle="1" w:styleId="TableStyle">
    <w:name w:val="TableStyle"/>
    <w:basedOn w:val="IntroductionStyle"/>
    <w:rsid w:val="005678AE"/>
    <w:pPr>
      <w:spacing w:after="0"/>
    </w:pPr>
    <w:rPr>
      <w:caps w:val="0"/>
      <w:color w:val="000000" w:themeColor="text1"/>
      <w:sz w:val="18"/>
    </w:rPr>
  </w:style>
  <w:style w:type="paragraph" w:customStyle="1" w:styleId="Sidebar-Heading1">
    <w:name w:val="Sidebar - Heading 1"/>
    <w:basedOn w:val="Heading1"/>
    <w:link w:val="Sidebar-Heading1Char"/>
    <w:qFormat/>
    <w:rsid w:val="008D32B5"/>
    <w:pPr>
      <w:keepLines w:val="0"/>
      <w:spacing w:after="360"/>
    </w:pPr>
    <w:rPr>
      <w:color w:val="FFFFFF" w:themeColor="background1"/>
      <w:sz w:val="26"/>
    </w:rPr>
  </w:style>
  <w:style w:type="paragraph" w:customStyle="1" w:styleId="Sidebar-bullet">
    <w:name w:val="Sidebar - bullet"/>
    <w:basedOn w:val="Normal"/>
    <w:qFormat/>
    <w:rsid w:val="008D32B5"/>
    <w:pPr>
      <w:tabs>
        <w:tab w:val="left" w:pos="426"/>
      </w:tabs>
      <w:spacing w:line="300" w:lineRule="auto"/>
      <w:ind w:left="374" w:right="115" w:hanging="230"/>
    </w:pPr>
    <w:rPr>
      <w:color w:val="FFFFFF" w:themeColor="background1"/>
    </w:rPr>
  </w:style>
  <w:style w:type="paragraph" w:customStyle="1" w:styleId="Sidebar-Heading2">
    <w:name w:val="Sidebar - Heading 2"/>
    <w:basedOn w:val="Heading2"/>
    <w:qFormat/>
    <w:rsid w:val="008D32B5"/>
    <w:pPr>
      <w:spacing w:before="240" w:after="120"/>
    </w:pPr>
    <w:rPr>
      <w:rFonts w:asciiTheme="majorHAnsi" w:hAnsiTheme="majorHAnsi"/>
      <w:caps/>
      <w:color w:val="FFFFFF" w:themeColor="background1"/>
    </w:rPr>
  </w:style>
  <w:style w:type="character" w:customStyle="1" w:styleId="Sidebar-Heading1Char">
    <w:name w:val="Sidebar - Heading 1 Char"/>
    <w:basedOn w:val="Heading1Char"/>
    <w:link w:val="Sidebar-Heading1"/>
    <w:rsid w:val="008D32B5"/>
    <w:rPr>
      <w:rFonts w:asciiTheme="majorHAnsi" w:eastAsiaTheme="minorHAnsi" w:hAnsiTheme="majorHAnsi" w:cstheme="minorBidi"/>
      <w:b/>
      <w:bCs/>
      <w:caps/>
      <w:color w:val="FFFFFF" w:themeColor="background1"/>
      <w:sz w:val="26"/>
      <w:szCs w:val="28"/>
      <w:lang w:val="en-GB" w:eastAsia="en-US"/>
    </w:rPr>
  </w:style>
  <w:style w:type="table" w:customStyle="1" w:styleId="NewTable">
    <w:name w:val="NewTable"/>
    <w:basedOn w:val="TableNormal"/>
    <w:uiPriority w:val="99"/>
    <w:rsid w:val="005678AE"/>
    <w:rPr>
      <w:sz w:val="18"/>
    </w:rPr>
    <w:tblPr>
      <w:tblInd w:w="0" w:type="dxa"/>
      <w:tblCellMar>
        <w:top w:w="0" w:type="dxa"/>
        <w:left w:w="108" w:type="dxa"/>
        <w:bottom w:w="0" w:type="dxa"/>
        <w:right w:w="108" w:type="dxa"/>
      </w:tblCellMar>
    </w:tblPr>
  </w:style>
  <w:style w:type="paragraph" w:styleId="NoSpacing">
    <w:name w:val="No Spacing"/>
    <w:uiPriority w:val="1"/>
    <w:rsid w:val="003146C8"/>
    <w:pPr>
      <w:contextualSpacing/>
    </w:pPr>
    <w:rPr>
      <w:rFonts w:asciiTheme="minorHAnsi" w:eastAsiaTheme="minorHAnsi" w:hAnsiTheme="minorHAnsi" w:cstheme="minorBidi"/>
      <w:color w:val="000000" w:themeColor="text1"/>
      <w:sz w:val="18"/>
      <w:szCs w:val="18"/>
      <w:lang w:val="en-GB" w:eastAsia="en-US"/>
    </w:rPr>
  </w:style>
  <w:style w:type="paragraph" w:styleId="BodyText">
    <w:name w:val="Body Text"/>
    <w:basedOn w:val="Normal"/>
    <w:link w:val="BodyTextChar"/>
    <w:rsid w:val="00D45AB4"/>
    <w:pPr>
      <w:spacing w:before="0" w:after="0"/>
      <w:contextualSpacing w:val="0"/>
      <w:jc w:val="both"/>
    </w:pPr>
    <w:rPr>
      <w:rFonts w:ascii="Times New Roman" w:eastAsia="Times New Roman" w:hAnsi="Times New Roman" w:cs="Times New Roman"/>
      <w:color w:val="auto"/>
      <w:sz w:val="24"/>
      <w:szCs w:val="20"/>
      <w:lang w:val="en-US"/>
    </w:rPr>
  </w:style>
  <w:style w:type="character" w:customStyle="1" w:styleId="BodyTextChar">
    <w:name w:val="Body Text Char"/>
    <w:basedOn w:val="DefaultParagraphFont"/>
    <w:link w:val="BodyText"/>
    <w:rsid w:val="00D45AB4"/>
    <w:rPr>
      <w:rFonts w:ascii="Times New Roman" w:hAnsi="Times New Roman"/>
      <w:sz w:val="24"/>
      <w:lang w:val="en-US" w:eastAsia="en-US"/>
    </w:rPr>
  </w:style>
  <w:style w:type="paragraph" w:customStyle="1" w:styleId="CVProfileText">
    <w:name w:val="CV Profile Text"/>
    <w:basedOn w:val="Normal"/>
    <w:rsid w:val="008F4EC2"/>
    <w:pPr>
      <w:keepLines/>
      <w:spacing w:after="40"/>
      <w:ind w:left="2880"/>
      <w:contextualSpacing w:val="0"/>
      <w:jc w:val="both"/>
    </w:pPr>
    <w:rPr>
      <w:rFonts w:ascii="Times New Roman" w:eastAsia="Times New Roman" w:hAnsi="Times New Roman" w:cs="Times New Roman"/>
      <w:color w:val="000000"/>
      <w:sz w:val="24"/>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ren.sellers\Local%20Settings\Temporary%20Internet%20Files\Content.Outlook\EUJUAZV2\CV_SS_A4_V7%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D0F0CC03AD4419C8BBFC5D42296F70C"/>
        <w:category>
          <w:name w:val="General"/>
          <w:gallery w:val="placeholder"/>
        </w:category>
        <w:types>
          <w:type w:val="bbPlcHdr"/>
        </w:types>
        <w:behaviors>
          <w:behavior w:val="content"/>
        </w:behaviors>
        <w:guid w:val="{BD424094-9143-4364-926D-D75505CB4832}"/>
      </w:docPartPr>
      <w:docPartBody>
        <w:p w:rsidR="00002C10" w:rsidRDefault="00610D69" w:rsidP="00610D69">
          <w:pPr>
            <w:pStyle w:val="ED0F0CC03AD4419C8BBFC5D42296F70C3"/>
          </w:pPr>
          <w:r w:rsidRPr="00524C4C">
            <w:rPr>
              <w:rStyle w:val="TitleChar"/>
            </w:rPr>
            <w:t>INSERT NAME</w:t>
          </w:r>
        </w:p>
      </w:docPartBody>
    </w:docPart>
  </w:docParts>
</w:glossaryDocument>
</file>

<file path=word/glossary/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FE79D9"/>
    <w:rsid w:val="00002C10"/>
    <w:rsid w:val="001A4519"/>
    <w:rsid w:val="001A764E"/>
    <w:rsid w:val="002F3B7C"/>
    <w:rsid w:val="00384D43"/>
    <w:rsid w:val="00395E29"/>
    <w:rsid w:val="0048600D"/>
    <w:rsid w:val="00610D69"/>
    <w:rsid w:val="006554ED"/>
    <w:rsid w:val="00B82052"/>
    <w:rsid w:val="00BA2D8A"/>
    <w:rsid w:val="00C6066F"/>
    <w:rsid w:val="00F025E6"/>
    <w:rsid w:val="00FE1F46"/>
    <w:rsid w:val="00FE79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4ED"/>
  </w:style>
  <w:style w:type="paragraph" w:styleId="Heading2">
    <w:name w:val="heading 2"/>
    <w:basedOn w:val="Normal"/>
    <w:next w:val="Normal"/>
    <w:link w:val="Heading2Char"/>
    <w:uiPriority w:val="9"/>
    <w:semiHidden/>
    <w:unhideWhenUsed/>
    <w:qFormat/>
    <w:rsid w:val="0048600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0D69"/>
    <w:rPr>
      <w:color w:val="808080"/>
    </w:rPr>
  </w:style>
  <w:style w:type="paragraph" w:customStyle="1" w:styleId="AD463B75304746E5BB9302775F77943F">
    <w:name w:val="AD463B75304746E5BB9302775F77943F"/>
    <w:rsid w:val="006554ED"/>
  </w:style>
  <w:style w:type="paragraph" w:customStyle="1" w:styleId="BodyContentStyle">
    <w:name w:val="Body_Content_Style"/>
    <w:link w:val="BodyContentStyleChar"/>
    <w:rsid w:val="00610D69"/>
    <w:pPr>
      <w:spacing w:before="120" w:after="180" w:line="288" w:lineRule="auto"/>
    </w:pPr>
    <w:rPr>
      <w:rFonts w:eastAsiaTheme="minorHAnsi"/>
      <w:color w:val="000000" w:themeColor="text1"/>
      <w:sz w:val="18"/>
      <w:szCs w:val="18"/>
      <w:lang w:val="en-GB"/>
    </w:rPr>
  </w:style>
  <w:style w:type="character" w:customStyle="1" w:styleId="BodyContentStyleChar">
    <w:name w:val="Body_Content_Style Char"/>
    <w:basedOn w:val="DefaultParagraphFont"/>
    <w:link w:val="BodyContentStyle"/>
    <w:rsid w:val="00610D69"/>
    <w:rPr>
      <w:rFonts w:eastAsiaTheme="minorHAnsi"/>
      <w:color w:val="000000" w:themeColor="text1"/>
      <w:sz w:val="18"/>
      <w:szCs w:val="18"/>
      <w:lang w:val="en-GB"/>
    </w:rPr>
  </w:style>
  <w:style w:type="paragraph" w:customStyle="1" w:styleId="A13911682D4046BC9455904877AB582B">
    <w:name w:val="A13911682D4046BC9455904877AB582B"/>
    <w:rsid w:val="006554ED"/>
  </w:style>
  <w:style w:type="paragraph" w:customStyle="1" w:styleId="IntroductionStyle">
    <w:name w:val="Introduction_Style"/>
    <w:basedOn w:val="Normal"/>
    <w:link w:val="IntroductionStyleChar"/>
    <w:rsid w:val="00610D69"/>
    <w:pPr>
      <w:spacing w:after="120" w:line="240" w:lineRule="auto"/>
      <w:contextualSpacing/>
    </w:pPr>
    <w:rPr>
      <w:rFonts w:eastAsiaTheme="minorHAnsi"/>
      <w:b/>
      <w:caps/>
      <w:color w:val="991F3D"/>
      <w:sz w:val="26"/>
      <w:szCs w:val="18"/>
      <w:lang w:val="en-GB"/>
    </w:rPr>
  </w:style>
  <w:style w:type="character" w:customStyle="1" w:styleId="IntroductionStyleChar">
    <w:name w:val="Introduction_Style Char"/>
    <w:basedOn w:val="DefaultParagraphFont"/>
    <w:link w:val="IntroductionStyle"/>
    <w:rsid w:val="00610D69"/>
    <w:rPr>
      <w:rFonts w:eastAsiaTheme="minorHAnsi"/>
      <w:b/>
      <w:caps/>
      <w:color w:val="991F3D"/>
      <w:sz w:val="26"/>
      <w:szCs w:val="18"/>
      <w:lang w:val="en-GB"/>
    </w:rPr>
  </w:style>
  <w:style w:type="paragraph" w:customStyle="1" w:styleId="11D965133FDF41AC89FB5C1511422D32">
    <w:name w:val="11D965133FDF41AC89FB5C1511422D32"/>
    <w:rsid w:val="006554ED"/>
  </w:style>
  <w:style w:type="paragraph" w:customStyle="1" w:styleId="AE6C3443965643AB92E0CF72B9805747">
    <w:name w:val="AE6C3443965643AB92E0CF72B9805747"/>
    <w:rsid w:val="006554ED"/>
  </w:style>
  <w:style w:type="paragraph" w:customStyle="1" w:styleId="E410CF7677CD4E0F848874892311171A">
    <w:name w:val="E410CF7677CD4E0F848874892311171A"/>
    <w:rsid w:val="006554ED"/>
  </w:style>
  <w:style w:type="paragraph" w:customStyle="1" w:styleId="EF6E0F8107B6474D98EE23F781A35AD4">
    <w:name w:val="EF6E0F8107B6474D98EE23F781A35AD4"/>
    <w:rsid w:val="006554ED"/>
  </w:style>
  <w:style w:type="paragraph" w:customStyle="1" w:styleId="0C47580116894028B42D5496CCE290B5">
    <w:name w:val="0C47580116894028B42D5496CCE290B5"/>
    <w:rsid w:val="006554ED"/>
  </w:style>
  <w:style w:type="paragraph" w:customStyle="1" w:styleId="E2A2406187254CC4AFAC0309AEC3DCD7">
    <w:name w:val="E2A2406187254CC4AFAC0309AEC3DCD7"/>
    <w:rsid w:val="006554ED"/>
  </w:style>
  <w:style w:type="paragraph" w:customStyle="1" w:styleId="7D402C837D7D4266B5168444792F547B">
    <w:name w:val="7D402C837D7D4266B5168444792F547B"/>
    <w:rsid w:val="006554ED"/>
  </w:style>
  <w:style w:type="paragraph" w:customStyle="1" w:styleId="47A3D24E32B54E7DA71912F6DAF9352A">
    <w:name w:val="47A3D24E32B54E7DA71912F6DAF9352A"/>
    <w:rsid w:val="006554ED"/>
  </w:style>
  <w:style w:type="paragraph" w:customStyle="1" w:styleId="FFC0EDC99CED46D995D5D3FBE7371BC6">
    <w:name w:val="FFC0EDC99CED46D995D5D3FBE7371BC6"/>
    <w:rsid w:val="006554ED"/>
  </w:style>
  <w:style w:type="paragraph" w:customStyle="1" w:styleId="120F6E05C0264836A0EEB99C300B6629">
    <w:name w:val="120F6E05C0264836A0EEB99C300B6629"/>
    <w:rsid w:val="006554ED"/>
  </w:style>
  <w:style w:type="paragraph" w:customStyle="1" w:styleId="D51E7FE5982047CFAC9985FCCB51DCDF">
    <w:name w:val="D51E7FE5982047CFAC9985FCCB51DCDF"/>
    <w:rsid w:val="006554ED"/>
  </w:style>
  <w:style w:type="paragraph" w:customStyle="1" w:styleId="5BEF8559230348718D9582DABCD4E82F">
    <w:name w:val="5BEF8559230348718D9582DABCD4E82F"/>
    <w:rsid w:val="006554ED"/>
  </w:style>
  <w:style w:type="paragraph" w:customStyle="1" w:styleId="5ABAABE65DDB4525A5E94476EF83B075">
    <w:name w:val="5ABAABE65DDB4525A5E94476EF83B075"/>
    <w:rsid w:val="006554ED"/>
  </w:style>
  <w:style w:type="paragraph" w:customStyle="1" w:styleId="9CBD8A5F235242D680D704A16727879E">
    <w:name w:val="9CBD8A5F235242D680D704A16727879E"/>
    <w:rsid w:val="006554ED"/>
  </w:style>
  <w:style w:type="paragraph" w:customStyle="1" w:styleId="713A57B801034E65BD594F6DB292BCD8">
    <w:name w:val="713A57B801034E65BD594F6DB292BCD8"/>
    <w:rsid w:val="006554ED"/>
  </w:style>
  <w:style w:type="paragraph" w:customStyle="1" w:styleId="9B463EA1CD984192870A22A99E38E0E5">
    <w:name w:val="9B463EA1CD984192870A22A99E38E0E5"/>
    <w:rsid w:val="006554ED"/>
  </w:style>
  <w:style w:type="paragraph" w:customStyle="1" w:styleId="3644FC1E9F184E6C9FC3C36E7553EB92">
    <w:name w:val="3644FC1E9F184E6C9FC3C36E7553EB92"/>
    <w:rsid w:val="006554ED"/>
  </w:style>
  <w:style w:type="paragraph" w:customStyle="1" w:styleId="84E5CEFC6C15489FBDE9D079F4D40504">
    <w:name w:val="84E5CEFC6C15489FBDE9D079F4D40504"/>
    <w:rsid w:val="006554ED"/>
  </w:style>
  <w:style w:type="paragraph" w:customStyle="1" w:styleId="0511A5635B7E4314A57EACFA254C8004">
    <w:name w:val="0511A5635B7E4314A57EACFA254C8004"/>
    <w:rsid w:val="006554ED"/>
  </w:style>
  <w:style w:type="paragraph" w:customStyle="1" w:styleId="Aside-Heading2">
    <w:name w:val="Aside - Heading 2"/>
    <w:basedOn w:val="Heading2"/>
    <w:qFormat/>
    <w:rsid w:val="00610D69"/>
    <w:pPr>
      <w:keepNext w:val="0"/>
      <w:keepLines w:val="0"/>
      <w:spacing w:line="240" w:lineRule="auto"/>
      <w:contextualSpacing/>
    </w:pPr>
    <w:rPr>
      <w:rFonts w:eastAsiaTheme="minorHAnsi" w:cstheme="minorBidi"/>
      <w:b w:val="0"/>
      <w:caps/>
      <w:color w:val="000000" w:themeColor="text1"/>
      <w:sz w:val="17"/>
      <w:lang w:val="en-GB"/>
    </w:rPr>
  </w:style>
  <w:style w:type="character" w:customStyle="1" w:styleId="Heading2Char">
    <w:name w:val="Heading 2 Char"/>
    <w:basedOn w:val="DefaultParagraphFont"/>
    <w:link w:val="Heading2"/>
    <w:uiPriority w:val="9"/>
    <w:semiHidden/>
    <w:rsid w:val="0048600D"/>
    <w:rPr>
      <w:rFonts w:asciiTheme="majorHAnsi" w:eastAsiaTheme="majorEastAsia" w:hAnsiTheme="majorHAnsi" w:cstheme="majorBidi"/>
      <w:b/>
      <w:bCs/>
      <w:color w:val="4F81BD" w:themeColor="accent1"/>
      <w:sz w:val="26"/>
      <w:szCs w:val="26"/>
    </w:rPr>
  </w:style>
  <w:style w:type="paragraph" w:customStyle="1" w:styleId="3644FC1E9F184E6C9FC3C36E7553EB921">
    <w:name w:val="3644FC1E9F184E6C9FC3C36E7553EB921"/>
    <w:rsid w:val="0048600D"/>
    <w:pPr>
      <w:tabs>
        <w:tab w:val="left" w:pos="426"/>
      </w:tabs>
      <w:spacing w:before="120" w:after="120" w:line="300" w:lineRule="auto"/>
      <w:contextualSpacing/>
    </w:pPr>
    <w:rPr>
      <w:rFonts w:eastAsiaTheme="minorHAnsi"/>
      <w:color w:val="000000" w:themeColor="text1"/>
      <w:sz w:val="18"/>
      <w:szCs w:val="18"/>
      <w:lang w:val="en-GB"/>
    </w:rPr>
  </w:style>
  <w:style w:type="paragraph" w:customStyle="1" w:styleId="84E5CEFC6C15489FBDE9D079F4D405041">
    <w:name w:val="84E5CEFC6C15489FBDE9D079F4D405041"/>
    <w:rsid w:val="0048600D"/>
    <w:pPr>
      <w:spacing w:before="120" w:after="180" w:line="288" w:lineRule="auto"/>
    </w:pPr>
    <w:rPr>
      <w:rFonts w:eastAsiaTheme="minorHAnsi"/>
      <w:color w:val="000000" w:themeColor="text1"/>
      <w:sz w:val="18"/>
      <w:szCs w:val="18"/>
      <w:lang w:val="en-GB"/>
    </w:rPr>
  </w:style>
  <w:style w:type="paragraph" w:styleId="Title">
    <w:name w:val="Title"/>
    <w:basedOn w:val="Normal"/>
    <w:next w:val="Normal"/>
    <w:link w:val="TitleChar"/>
    <w:uiPriority w:val="10"/>
    <w:qFormat/>
    <w:rsid w:val="00610D69"/>
    <w:pPr>
      <w:spacing w:before="120" w:after="120" w:line="240" w:lineRule="auto"/>
      <w:contextualSpacing/>
    </w:pPr>
    <w:rPr>
      <w:rFonts w:asciiTheme="majorHAnsi" w:eastAsiaTheme="minorHAnsi" w:hAnsiTheme="majorHAnsi"/>
      <w:b/>
      <w:color w:val="5A5A5A"/>
      <w:spacing w:val="5"/>
      <w:sz w:val="36"/>
      <w:szCs w:val="52"/>
      <w:lang w:val="en-GB"/>
    </w:rPr>
  </w:style>
  <w:style w:type="character" w:customStyle="1" w:styleId="TitleChar">
    <w:name w:val="Title Char"/>
    <w:link w:val="Title"/>
    <w:uiPriority w:val="10"/>
    <w:rsid w:val="00610D69"/>
    <w:rPr>
      <w:rFonts w:asciiTheme="majorHAnsi" w:eastAsiaTheme="minorHAnsi" w:hAnsiTheme="majorHAnsi"/>
      <w:b/>
      <w:color w:val="5A5A5A"/>
      <w:spacing w:val="5"/>
      <w:sz w:val="36"/>
      <w:szCs w:val="52"/>
      <w:lang w:val="en-GB"/>
    </w:rPr>
  </w:style>
  <w:style w:type="paragraph" w:customStyle="1" w:styleId="ED0F0CC03AD4419C8BBFC5D42296F70C">
    <w:name w:val="ED0F0CC03AD4419C8BBFC5D42296F70C"/>
    <w:rsid w:val="0048600D"/>
    <w:pPr>
      <w:tabs>
        <w:tab w:val="center" w:pos="4680"/>
        <w:tab w:val="right" w:pos="9360"/>
      </w:tabs>
      <w:spacing w:after="0" w:line="240" w:lineRule="auto"/>
      <w:contextualSpacing/>
    </w:pPr>
    <w:rPr>
      <w:rFonts w:eastAsiaTheme="minorHAnsi"/>
      <w:color w:val="000000" w:themeColor="text1"/>
      <w:sz w:val="18"/>
      <w:szCs w:val="18"/>
      <w:lang w:val="en-GB"/>
    </w:rPr>
  </w:style>
  <w:style w:type="paragraph" w:customStyle="1" w:styleId="3644FC1E9F184E6C9FC3C36E7553EB922">
    <w:name w:val="3644FC1E9F184E6C9FC3C36E7553EB922"/>
    <w:rsid w:val="0048600D"/>
    <w:pPr>
      <w:tabs>
        <w:tab w:val="left" w:pos="426"/>
      </w:tabs>
      <w:spacing w:before="120" w:after="120" w:line="300" w:lineRule="auto"/>
      <w:contextualSpacing/>
    </w:pPr>
    <w:rPr>
      <w:rFonts w:eastAsiaTheme="minorHAnsi"/>
      <w:color w:val="000000" w:themeColor="text1"/>
      <w:sz w:val="18"/>
      <w:szCs w:val="18"/>
      <w:lang w:val="en-GB"/>
    </w:rPr>
  </w:style>
  <w:style w:type="paragraph" w:customStyle="1" w:styleId="84E5CEFC6C15489FBDE9D079F4D405042">
    <w:name w:val="84E5CEFC6C15489FBDE9D079F4D405042"/>
    <w:rsid w:val="0048600D"/>
    <w:pPr>
      <w:spacing w:before="120" w:after="180" w:line="288" w:lineRule="auto"/>
    </w:pPr>
    <w:rPr>
      <w:rFonts w:eastAsiaTheme="minorHAnsi"/>
      <w:color w:val="000000" w:themeColor="text1"/>
      <w:sz w:val="18"/>
      <w:szCs w:val="18"/>
      <w:lang w:val="en-GB"/>
    </w:rPr>
  </w:style>
  <w:style w:type="paragraph" w:customStyle="1" w:styleId="ED0F0CC03AD4419C8BBFC5D42296F70C1">
    <w:name w:val="ED0F0CC03AD4419C8BBFC5D42296F70C1"/>
    <w:rsid w:val="0048600D"/>
    <w:pPr>
      <w:tabs>
        <w:tab w:val="center" w:pos="4680"/>
        <w:tab w:val="right" w:pos="9360"/>
      </w:tabs>
      <w:spacing w:after="0" w:line="240" w:lineRule="auto"/>
      <w:contextualSpacing/>
    </w:pPr>
    <w:rPr>
      <w:rFonts w:eastAsiaTheme="minorHAnsi"/>
      <w:color w:val="000000" w:themeColor="text1"/>
      <w:sz w:val="18"/>
      <w:szCs w:val="18"/>
      <w:lang w:val="en-GB"/>
    </w:rPr>
  </w:style>
  <w:style w:type="paragraph" w:customStyle="1" w:styleId="3644FC1E9F184E6C9FC3C36E7553EB923">
    <w:name w:val="3644FC1E9F184E6C9FC3C36E7553EB923"/>
    <w:rsid w:val="0048600D"/>
    <w:pPr>
      <w:tabs>
        <w:tab w:val="left" w:pos="426"/>
      </w:tabs>
      <w:spacing w:before="120" w:after="120" w:line="300" w:lineRule="auto"/>
      <w:contextualSpacing/>
    </w:pPr>
    <w:rPr>
      <w:rFonts w:eastAsiaTheme="minorHAnsi"/>
      <w:color w:val="000000" w:themeColor="text1"/>
      <w:sz w:val="18"/>
      <w:szCs w:val="18"/>
      <w:lang w:val="en-GB"/>
    </w:rPr>
  </w:style>
  <w:style w:type="paragraph" w:customStyle="1" w:styleId="84E5CEFC6C15489FBDE9D079F4D405043">
    <w:name w:val="84E5CEFC6C15489FBDE9D079F4D405043"/>
    <w:rsid w:val="0048600D"/>
    <w:pPr>
      <w:spacing w:before="120" w:after="180" w:line="288" w:lineRule="auto"/>
    </w:pPr>
    <w:rPr>
      <w:rFonts w:eastAsiaTheme="minorHAnsi"/>
      <w:color w:val="000000" w:themeColor="text1"/>
      <w:sz w:val="18"/>
      <w:szCs w:val="18"/>
      <w:lang w:val="en-GB"/>
    </w:rPr>
  </w:style>
  <w:style w:type="paragraph" w:customStyle="1" w:styleId="ED0F0CC03AD4419C8BBFC5D42296F70C2">
    <w:name w:val="ED0F0CC03AD4419C8BBFC5D42296F70C2"/>
    <w:rsid w:val="0048600D"/>
    <w:pPr>
      <w:tabs>
        <w:tab w:val="center" w:pos="4680"/>
        <w:tab w:val="right" w:pos="9360"/>
      </w:tabs>
      <w:spacing w:after="0" w:line="240" w:lineRule="auto"/>
      <w:contextualSpacing/>
    </w:pPr>
    <w:rPr>
      <w:rFonts w:eastAsiaTheme="minorHAnsi"/>
      <w:color w:val="000000" w:themeColor="text1"/>
      <w:sz w:val="18"/>
      <w:szCs w:val="18"/>
      <w:lang w:val="en-GB"/>
    </w:rPr>
  </w:style>
  <w:style w:type="paragraph" w:customStyle="1" w:styleId="1DAFE7AAAAF240078CAF0DDABA2ACE44">
    <w:name w:val="1DAFE7AAAAF240078CAF0DDABA2ACE44"/>
    <w:rsid w:val="0048600D"/>
  </w:style>
  <w:style w:type="paragraph" w:customStyle="1" w:styleId="0D3638FC75AD453A948DD7C9543CE747">
    <w:name w:val="0D3638FC75AD453A948DD7C9543CE747"/>
    <w:rsid w:val="0048600D"/>
  </w:style>
  <w:style w:type="paragraph" w:customStyle="1" w:styleId="3644FC1E9F184E6C9FC3C36E7553EB924">
    <w:name w:val="3644FC1E9F184E6C9FC3C36E7553EB924"/>
    <w:rsid w:val="00610D69"/>
    <w:pPr>
      <w:tabs>
        <w:tab w:val="left" w:pos="426"/>
      </w:tabs>
      <w:spacing w:before="120" w:after="120" w:line="300" w:lineRule="auto"/>
      <w:contextualSpacing/>
    </w:pPr>
    <w:rPr>
      <w:rFonts w:eastAsiaTheme="minorHAnsi"/>
      <w:color w:val="000000" w:themeColor="text1"/>
      <w:sz w:val="18"/>
      <w:szCs w:val="18"/>
      <w:lang w:val="en-GB"/>
    </w:rPr>
  </w:style>
  <w:style w:type="paragraph" w:customStyle="1" w:styleId="84E5CEFC6C15489FBDE9D079F4D405044">
    <w:name w:val="84E5CEFC6C15489FBDE9D079F4D405044"/>
    <w:rsid w:val="00610D69"/>
    <w:pPr>
      <w:spacing w:before="120" w:after="180" w:line="288" w:lineRule="auto"/>
    </w:pPr>
    <w:rPr>
      <w:rFonts w:eastAsiaTheme="minorHAnsi"/>
      <w:color w:val="000000" w:themeColor="text1"/>
      <w:sz w:val="18"/>
      <w:szCs w:val="18"/>
      <w:lang w:val="en-GB"/>
    </w:rPr>
  </w:style>
  <w:style w:type="paragraph" w:customStyle="1" w:styleId="ED0F0CC03AD4419C8BBFC5D42296F70C3">
    <w:name w:val="ED0F0CC03AD4419C8BBFC5D42296F70C3"/>
    <w:rsid w:val="00610D69"/>
    <w:pPr>
      <w:tabs>
        <w:tab w:val="center" w:pos="4680"/>
        <w:tab w:val="right" w:pos="9360"/>
      </w:tabs>
      <w:spacing w:after="0" w:line="240" w:lineRule="auto"/>
      <w:contextualSpacing/>
    </w:pPr>
    <w:rPr>
      <w:rFonts w:eastAsiaTheme="minorHAnsi"/>
      <w:color w:val="000000" w:themeColor="text1"/>
      <w:sz w:val="18"/>
      <w:szCs w:val="18"/>
      <w:lang w:val="en-GB"/>
    </w:rPr>
  </w:style>
  <w:style w:type="paragraph" w:customStyle="1" w:styleId="F9F34ADFA1074F71B317AD69C8C1276D">
    <w:name w:val="F9F34ADFA1074F71B317AD69C8C1276D"/>
    <w:rsid w:val="00610D69"/>
  </w:style>
  <w:style w:type="paragraph" w:customStyle="1" w:styleId="A75F523E736E4F4FA5CC080CC45AF4D2">
    <w:name w:val="A75F523E736E4F4FA5CC080CC45AF4D2"/>
    <w:rsid w:val="00610D69"/>
  </w:style>
  <w:style w:type="paragraph" w:customStyle="1" w:styleId="165173A920BA4274B38BAB72678DC7A8">
    <w:name w:val="165173A920BA4274B38BAB72678DC7A8"/>
    <w:rsid w:val="00610D69"/>
  </w:style>
  <w:style w:type="paragraph" w:customStyle="1" w:styleId="7185F1B9657C410889AB858681403711">
    <w:name w:val="7185F1B9657C410889AB858681403711"/>
    <w:rsid w:val="00610D69"/>
  </w:style>
  <w:style w:type="paragraph" w:customStyle="1" w:styleId="7067B3E07A044184A80A9AAD7C572FD8">
    <w:name w:val="7067B3E07A044184A80A9AAD7C572FD8"/>
    <w:rsid w:val="00610D69"/>
  </w:style>
  <w:style w:type="paragraph" w:customStyle="1" w:styleId="48EEA94FCD924775967F540991FEB969">
    <w:name w:val="48EEA94FCD924775967F540991FEB969"/>
    <w:rsid w:val="00610D69"/>
  </w:style>
  <w:style w:type="paragraph" w:customStyle="1" w:styleId="885C1F8FE21A45129187D6382BE3C1BC">
    <w:name w:val="885C1F8FE21A45129187D6382BE3C1BC"/>
    <w:rsid w:val="00610D69"/>
  </w:style>
  <w:style w:type="paragraph" w:customStyle="1" w:styleId="5801EA95DA7D480B88858363503BD382">
    <w:name w:val="5801EA95DA7D480B88858363503BD382"/>
    <w:rsid w:val="00610D69"/>
  </w:style>
  <w:style w:type="paragraph" w:customStyle="1" w:styleId="1A5BCDBA54C04FF9A39DB5B017B54EF3">
    <w:name w:val="1A5BCDBA54C04FF9A39DB5B017B54EF3"/>
    <w:rsid w:val="00610D69"/>
  </w:style>
  <w:style w:type="paragraph" w:customStyle="1" w:styleId="4327F90F188D4361A057D7C243AA1D00">
    <w:name w:val="4327F90F188D4361A057D7C243AA1D00"/>
    <w:rsid w:val="00610D69"/>
  </w:style>
  <w:style w:type="paragraph" w:customStyle="1" w:styleId="F7B73245EEDA41F289491EC6A2B17CB7">
    <w:name w:val="F7B73245EEDA41F289491EC6A2B17CB7"/>
    <w:rsid w:val="00610D69"/>
  </w:style>
  <w:style w:type="paragraph" w:customStyle="1" w:styleId="2EB572E2582F44789BD74D2C36E22600">
    <w:name w:val="2EB572E2582F44789BD74D2C36E22600"/>
    <w:rsid w:val="00610D69"/>
  </w:style>
  <w:style w:type="paragraph" w:customStyle="1" w:styleId="BCD083D7D26D4D5F80ABF0BE1574D5EE">
    <w:name w:val="BCD083D7D26D4D5F80ABF0BE1574D5EE"/>
    <w:rsid w:val="00610D69"/>
  </w:style>
  <w:style w:type="paragraph" w:customStyle="1" w:styleId="4DD797FB71054FEFA621374052A6265A">
    <w:name w:val="4DD797FB71054FEFA621374052A6265A"/>
    <w:rsid w:val="00610D69"/>
  </w:style>
  <w:style w:type="paragraph" w:customStyle="1" w:styleId="69C0A1D01F2747A28E7404386722EF3D">
    <w:name w:val="69C0A1D01F2747A28E7404386722EF3D"/>
    <w:rsid w:val="00610D69"/>
  </w:style>
  <w:style w:type="paragraph" w:customStyle="1" w:styleId="CA2E2F2871AC4FBCBC03FD54FCF4F6D6">
    <w:name w:val="CA2E2F2871AC4FBCBC03FD54FCF4F6D6"/>
    <w:rsid w:val="00610D69"/>
  </w:style>
  <w:style w:type="paragraph" w:customStyle="1" w:styleId="262B1B25628D4959A93FD569EDD6D655">
    <w:name w:val="262B1B25628D4959A93FD569EDD6D655"/>
    <w:rsid w:val="00610D69"/>
  </w:style>
  <w:style w:type="paragraph" w:customStyle="1" w:styleId="36DE269AC82148799078DC297E259BF7">
    <w:name w:val="36DE269AC82148799078DC297E259BF7"/>
    <w:rsid w:val="00610D69"/>
  </w:style>
  <w:style w:type="paragraph" w:customStyle="1" w:styleId="4D80D229E8C646DE872A75895A39C558">
    <w:name w:val="4D80D229E8C646DE872A75895A39C558"/>
    <w:rsid w:val="00610D69"/>
  </w:style>
  <w:style w:type="paragraph" w:customStyle="1" w:styleId="F1B337AD1A514E1D8CA004C134FD53B0">
    <w:name w:val="F1B337AD1A514E1D8CA004C134FD53B0"/>
    <w:rsid w:val="00610D6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CGI">
      <a:dk1>
        <a:sysClr val="windowText" lastClr="000000"/>
      </a:dk1>
      <a:lt1>
        <a:sysClr val="window" lastClr="FFFFFF"/>
      </a:lt1>
      <a:dk2>
        <a:srgbClr val="5A5A5A"/>
      </a:dk2>
      <a:lt2>
        <a:srgbClr val="FFFFFF"/>
      </a:lt2>
      <a:accent1>
        <a:srgbClr val="E31937"/>
      </a:accent1>
      <a:accent2>
        <a:srgbClr val="991F3D"/>
      </a:accent2>
      <a:accent3>
        <a:srgbClr val="E16A00"/>
      </a:accent3>
      <a:accent4>
        <a:srgbClr val="F2A200"/>
      </a:accent4>
      <a:accent5>
        <a:srgbClr val="A5ACB0"/>
      </a:accent5>
      <a:accent6>
        <a:srgbClr val="A1C4D0"/>
      </a:accent6>
      <a:hlink>
        <a:srgbClr val="0000FF"/>
      </a:hlink>
      <a:folHlink>
        <a:srgbClr val="800080"/>
      </a:folHlink>
    </a:clrScheme>
    <a:fontScheme name="CGI police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5aebc35b3e840e5912c276ffe755dcf xmlns="d95a5b16-1b8d-4c7c-9ebf-89c0983b6970">
      <Terms xmlns="http://schemas.microsoft.com/office/infopath/2007/PartnerControls"/>
    </c5aebc35b3e840e5912c276ffe755dcf>
    <Subjects_x0020_and_x0020_Keywords xmlns="d95a5b16-1b8d-4c7c-9ebf-89c0983b6970" xsi:nil="true"/>
    <Abstract xmlns="d95a5b16-1b8d-4c7c-9ebf-89c0983b6970">CV-resume_EN-A4</Abstract>
    <Published_x0020_By xmlns="d95a5b16-1b8d-4c7c-9ebf-89c0983b6970">
      <UserInfo>
        <DisplayName>Stiller, Regina C</DisplayName>
        <AccountId>55167</AccountId>
        <AccountType/>
      </UserInfo>
    </Published_x0020_By>
    <Language xmlns="http://schemas.microsoft.com/sharepoint/v3">EN</Language>
    <Geographic_x0020_Region xmlns="d95a5b16-1b8d-4c7c-9ebf-89c0983b6970"/>
    <Owner_x0020_Organisation xmlns="d95a5b16-1b8d-4c7c-9ebf-89c0983b6970">United States</Owner_x0020_Organisation>
    <Market xmlns="d95a5b16-1b8d-4c7c-9ebf-89c0983b6970"/>
    <c79d12643ffc4d60ab657aaa1718cc32 xmlns="d95a5b16-1b8d-4c7c-9ebf-89c0983b6970">
      <Terms xmlns="http://schemas.microsoft.com/office/infopath/2007/PartnerControls">
        <TermInfo xmlns="http://schemas.microsoft.com/office/infopath/2007/PartnerControls">
          <TermName xmlns="http://schemas.microsoft.com/office/infopath/2007/PartnerControls">Group</TermName>
          <TermId xmlns="http://schemas.microsoft.com/office/infopath/2007/PartnerControls">43ac7042-3752-4f1b-8a93-43b36e65d3e5</TermId>
        </TermInfo>
      </Terms>
    </c79d12643ffc4d60ab657aaa1718cc32>
    <h4c66fbf292e4125b0e390af25f11c04 xmlns="d95a5b16-1b8d-4c7c-9ebf-89c0983b6970">
      <Terms xmlns="http://schemas.microsoft.com/office/infopath/2007/PartnerControls"/>
    </h4c66fbf292e4125b0e390af25f11c04>
    <eafb632c3f5c40ba98242be6bbd6bb17 xmlns="d95a5b16-1b8d-4c7c-9ebf-89c0983b6970">
      <Terms xmlns="http://schemas.microsoft.com/office/infopath/2007/PartnerControls"/>
    </eafb632c3f5c40ba98242be6bbd6bb17>
    <p43f7bb208e443c9b50eb304fe6606a3 xmlns="d95a5b16-1b8d-4c7c-9ebf-89c0983b6970">
      <Terms xmlns="http://schemas.microsoft.com/office/infopath/2007/PartnerControls">
        <TermInfo xmlns="http://schemas.microsoft.com/office/infopath/2007/PartnerControls">
          <TermName xmlns="http://schemas.microsoft.com/office/infopath/2007/PartnerControls">Oracle</TermName>
          <TermId xmlns="http://schemas.microsoft.com/office/infopath/2007/PartnerControls">029074b2-8863-4686-a04a-06dfaf5aa1e3</TermId>
        </TermInfo>
      </Terms>
    </p43f7bb208e443c9b50eb304fe6606a3>
    <TaxCatchAll xmlns="d95a5b16-1b8d-4c7c-9ebf-89c0983b6970">
      <Value>10</Value>
      <Value>260</Value>
    </TaxCatchAll>
    <Creator xmlns="d95a5b16-1b8d-4c7c-9ebf-89c0983b6970" xsi:nil="true"/>
    <Proposition xmlns="d95a5b16-1b8d-4c7c-9ebf-89c0983b6970"/>
    <Publication_x0020_Date xmlns="d95a5b16-1b8d-4c7c-9ebf-89c0983b6970">2013-01-09T00:00:00+00:00</Publication_x0020_Date>
    <Best_x0020_Before_x0020_Date xmlns="d95a5b16-1b8d-4c7c-9ebf-89c0983b6970">2018-01-09T00:00:00+00:00</Best_x0020_Before_x0020_Date>
    <BS_x0020_Document_x0020_Sub_x0020_Type xmlns="d95a5b16-1b8d-4c7c-9ebf-89c0983b6970">Business Aid</BS_x0020_Document_x0020_Sub_x0020_Type>
    <CSMeta2010Field xmlns="http://schemas.microsoft.com/sharepoint/v3">deb9dde8-9c9b-4910-9c93-525cec9b461a;2013-04-20 04:56:49;AUTOCLASSIFIED;Business theme:2013-04-20 04:56:49|False||AUTOCLASSIFIED|2013-04-20 04:56:49|UNDEFINED;Organization:2013-04-20 04:56:49|False||AUTOCLASSIFIED|2013-04-20 04:56:49|UNDEFINED;Sector:2013-04-20 04:56:49|False||AUTOCLASSIFIED|2013-04-20 04:56:49|UNDEFINED;Proposition:2013-04-20 04:56:49|False|2013-01-14 19:38:39|AUTOCLASSIFIED|2013-04-20 04:56:49|MANUALCLASSIFIED;Service line:2013-04-20 04:56:49|False|2013-01-14 19:38:39|AUTOCLASSIFIED|2013-04-20 04:56:49|MANUALCLASSIFIED;True</CSMeta2010Field>
    <External_x0020_Use xmlns="d95a5b16-1b8d-4c7c-9ebf-89c0983b6970">No</External_x0020_Us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ItemUpdatedEventHandlerForConceptSearch</Name>
    <Synchronization>Default</Synchronization>
    <Type>10002</Type>
    <SequenceNumber>10001</SequenceNumber>
    <Assembly>conceptSearching.Sharepoint.ContentTypes, Version=1.0.0.0, Culture=neutral, PublicKeyToken=858f8f13980e4745</Assembly>
    <Class>conceptSearching.Sharepoint.ContentTypes.CSHandleEvent</Class>
    <Data/>
    <Filter/>
  </Receiver>
  <Receiver>
    <Name>ItemCheckedInEventHandlerForConceptSearch</Name>
    <Synchronization>Default</Synchronization>
    <Type>10004</Type>
    <SequenceNumber>10002</SequenceNumber>
    <Assembly>conceptSearching.Sharepoint.ContentTypes, Version=1.0.0.0, Culture=neutral, PublicKeyToken=858f8f13980e4745</Assembly>
    <Class>conceptSearching.Sharepoint.ContentTypes.CSHandleEvent</Class>
    <Data/>
    <Filter/>
  </Receiver>
  <Receiver>
    <Name>ItemUncheckedOutEventHandlerForConceptSearch</Name>
    <Synchronization>Default</Synchronization>
    <Type>10006</Type>
    <SequenceNumber>10003</SequenceNumber>
    <Assembly>conceptSearching.Sharepoint.ContentTypes, Version=1.0.0.0, Culture=neutral, PublicKeyToken=858f8f13980e4745</Assembly>
    <Class>conceptSearching.Sharepoint.ContentTypes.CSHandleEvent</Class>
    <Data/>
    <Filter/>
  </Receiver>
  <Receiver>
    <Name>ItemAddedEventHandlerForConceptSearch</Name>
    <Synchronization>Default</Synchronization>
    <Type>10001</Type>
    <SequenceNumber>10004</SequenceNumber>
    <Assembly>conceptSearching.Sharepoint.ContentTypes, Version=1.0.0.0, Culture=neutral, PublicKeyToken=858f8f13980e4745</Assembly>
    <Class>conceptSearching.Sharepoint.ContentTypes.CSHandleEvent</Class>
    <Data/>
    <Filter/>
  </Receiver>
  <Receiver>
    <Name>ItemFileMovedEventHandlerForConceptSearch</Name>
    <Synchronization>Default</Synchronization>
    <Type>10009</Type>
    <SequenceNumber>10005</SequenceNumber>
    <Assembly>conceptSearching.Sharepoint.ContentTypes, Version=1.0.0.0, Culture=neutral, PublicKeyToken=858f8f13980e4745</Assembly>
    <Class>conceptSearching.Sharepoint.ContentTypes.CSHandleEvent</Class>
    <Data/>
    <Filter/>
  </Receiver>
  <Receiver>
    <Name>ItemDeletedEventHandlerForConceptSearch</Name>
    <Synchronization>Default</Synchronization>
    <Type>10003</Type>
    <SequenceNumber>10006</SequenceNumber>
    <Assembly>conceptSearching.Sharepoint.ContentTypes, Version=1.0.0.0, Culture=neutral, PublicKeyToken=858f8f13980e4745</Assembly>
    <Class>conceptSearching.Sharepoint.ContentTypes.CSHandleEvent</Class>
    <Data/>
    <Filter/>
  </Receiver>
  <Receiver>
    <Name>ItemUpdatedEventHandlerForConceptSearch</Name>
    <Synchronization>Asynchronous</Synchronization>
    <Type>10002</Type>
    <SequenceNumber>10001</SequenceNumber>
    <Assembly>conceptSearching.Sharepoint.ContentTypes2010, Version=1.0.0.0, Culture=neutral, PublicKeyToken=858f8f13980e4745</Assembly>
    <Class>conceptSearching.Sharepoint.ContentTypes2010.CSHandleEvent</Class>
    <Data/>
    <Filter/>
  </Receiver>
  <Receiver>
    <Name>ItemCheckedInEventHandlerForConceptSearch</Name>
    <Synchronization>Asynchronous</Synchronization>
    <Type>10004</Type>
    <SequenceNumber>10002</SequenceNumber>
    <Assembly>conceptSearching.Sharepoint.ContentTypes2010, Version=1.0.0.0, Culture=neutral, PublicKeyToken=858f8f13980e4745</Assembly>
    <Class>conceptSearching.Sharepoint.ContentTypes2010.CSHandleEvent</Class>
    <Data/>
    <Filter/>
  </Receiver>
  <Receiver>
    <Name>ItemUncheckedOutEventHandlerForConceptSearch</Name>
    <Synchronization>Asynchronous</Synchronization>
    <Type>10006</Type>
    <SequenceNumber>10003</SequenceNumber>
    <Assembly>conceptSearching.Sharepoint.ContentTypes2010, Version=1.0.0.0, Culture=neutral, PublicKeyToken=858f8f13980e4745</Assembly>
    <Class>conceptSearching.Sharepoint.ContentTypes2010.CSHandleEvent</Class>
    <Data/>
    <Filter/>
  </Receiver>
  <Receiver>
    <Name>ItemAddedEventHandlerForConceptSearch</Name>
    <Synchronization>Asynchronous</Synchronization>
    <Type>10001</Type>
    <SequenceNumber>10004</SequenceNumber>
    <Assembly>conceptSearching.Sharepoint.ContentTypes2010, Version=1.0.0.0, Culture=neutral, PublicKeyToken=858f8f13980e4745</Assembly>
    <Class>conceptSearching.Sharepoint.ContentTypes2010.CSHandleEvent</Class>
    <Data/>
    <Filter/>
  </Receiver>
  <Receiver>
    <Name>ItemFileMovedEventHandlerForConceptSearch</Name>
    <Synchronization>Asynchronous</Synchronization>
    <Type>10009</Type>
    <SequenceNumber>10005</SequenceNumber>
    <Assembly>conceptSearching.Sharepoint.ContentTypes2010, Version=1.0.0.0, Culture=neutral, PublicKeyToken=858f8f13980e4745</Assembly>
    <Class>conceptSearching.Sharepoint.ContentTypes2010.CSHandleEvent</Class>
    <Data/>
    <Filter/>
  </Receiver>
  <Receiver>
    <Name>ItemDeletedEventHandlerForConceptSearch</Name>
    <Synchronization>Asynchronous</Synchronization>
    <Type>10003</Type>
    <SequenceNumber>10006</SequenceNumber>
    <Assembly>conceptSearching.Sharepoint.ContentTypes2010, Version=1.0.0.0, Culture=neutral, PublicKeyToken=858f8f13980e4745</Assembly>
    <Class>conceptSearching.Sharepoint.ContentTypes2010.CSHandleEvent</Class>
    <Data/>
    <Filter/>
  </Receiver>
</spe:Receivers>
</file>

<file path=customXml/item4.xml><?xml version="1.0" encoding="utf-8"?>
<ct:contentTypeSchema xmlns:ct="http://schemas.microsoft.com/office/2006/metadata/contentType" xmlns:ma="http://schemas.microsoft.com/office/2006/metadata/properties/metaAttributes" ct:_="" ma:_="" ma:contentTypeName="Business Support" ma:contentTypeID="0x010100DCE5D5DBCBA6844C95AAA11EB3A32719002FF8385B8572694FA7ACC1CC37F60277" ma:contentTypeVersion="18" ma:contentTypeDescription="" ma:contentTypeScope="" ma:versionID="4d815f47fb6b946fe9ef597a0a9346d8">
  <xsd:schema xmlns:xsd="http://www.w3.org/2001/XMLSchema" xmlns:xs="http://www.w3.org/2001/XMLSchema" xmlns:p="http://schemas.microsoft.com/office/2006/metadata/properties" xmlns:ns1="http://schemas.microsoft.com/sharepoint/v3" xmlns:ns2="d95a5b16-1b8d-4c7c-9ebf-89c0983b6970" targetNamespace="http://schemas.microsoft.com/office/2006/metadata/properties" ma:root="true" ma:fieldsID="21cf4c43f121d424db204159af201093" ns1:_="" ns2:_="">
    <xsd:import namespace="http://schemas.microsoft.com/sharepoint/v3"/>
    <xsd:import namespace="d95a5b16-1b8d-4c7c-9ebf-89c0983b6970"/>
    <xsd:element name="properties">
      <xsd:complexType>
        <xsd:sequence>
          <xsd:element name="documentManagement">
            <xsd:complexType>
              <xsd:all>
                <xsd:element ref="ns2:Abstract"/>
                <xsd:element ref="ns2:Published_x0020_By"/>
                <xsd:element ref="ns2:Creator" minOccurs="0"/>
                <xsd:element ref="ns2:Publication_x0020_Date"/>
                <xsd:element ref="ns2:Best_x0020_Before_x0020_Date"/>
                <xsd:element ref="ns2:BS_x0020_Document_x0020_Sub_x0020_Type"/>
                <xsd:element ref="ns1:Language"/>
                <xsd:element ref="ns2:Proposition" minOccurs="0"/>
                <xsd:element ref="ns2:External_x0020_Use"/>
                <xsd:element ref="ns2:Owner_x0020_Organisation"/>
                <xsd:element ref="ns2:Market" minOccurs="0"/>
                <xsd:element ref="ns2:Geographic_x0020_Region" minOccurs="0"/>
                <xsd:element ref="ns2:Subjects_x0020_and_x0020_Keywords" minOccurs="0"/>
                <xsd:element ref="ns2:p43f7bb208e443c9b50eb304fe6606a3" minOccurs="0"/>
                <xsd:element ref="ns2:TaxCatchAll" minOccurs="0"/>
                <xsd:element ref="ns2:TaxCatchAllLabel" minOccurs="0"/>
                <xsd:element ref="ns2:c79d12643ffc4d60ab657aaa1718cc32" minOccurs="0"/>
                <xsd:element ref="ns2:c5aebc35b3e840e5912c276ffe755dcf" minOccurs="0"/>
                <xsd:element ref="ns2:h4c66fbf292e4125b0e390af25f11c04" minOccurs="0"/>
                <xsd:element ref="ns2:eafb632c3f5c40ba98242be6bbd6bb17" minOccurs="0"/>
                <xsd:element ref="ns1:CSMeta2010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7" ma:displayName="Language" ma:default="EN" ma:description="Select the document language: CS - Czech, DA - Danish, DE - German, EN - English, ES - Spanish, ET - Estonian, FI - Finnish, FR - French, NL - Dutch, NO - Norwegian, PL - Polish, PT - Portuguese, SV - Swedish." ma:format="Dropdown" ma:internalName="Language">
      <xsd:simpleType>
        <xsd:restriction base="dms:Choice">
          <xsd:enumeration value="CS"/>
          <xsd:enumeration value="DA"/>
          <xsd:enumeration value="DE"/>
          <xsd:enumeration value="EN"/>
          <xsd:enumeration value="ES"/>
          <xsd:enumeration value="ET"/>
          <xsd:enumeration value="FI"/>
          <xsd:enumeration value="FR"/>
          <xsd:enumeration value="NL"/>
          <xsd:enumeration value="NO"/>
          <xsd:enumeration value="PL"/>
          <xsd:enumeration value="PT"/>
          <xsd:enumeration value="SV"/>
        </xsd:restriction>
      </xsd:simpleType>
    </xsd:element>
    <xsd:element name="CSMeta2010Field" ma:index="33" nillable="true" ma:displayName="Classification Date" ma:internalName="CSMeta2010Field"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5a5b16-1b8d-4c7c-9ebf-89c0983b6970" elementFormDefault="qualified">
    <xsd:import namespace="http://schemas.microsoft.com/office/2006/documentManagement/types"/>
    <xsd:import namespace="http://schemas.microsoft.com/office/infopath/2007/PartnerControls"/>
    <xsd:element name="Abstract" ma:index="1" ma:displayName="Abstract" ma:description="Enter an abstract of the content the document." ma:internalName="Abstract">
      <xsd:simpleType>
        <xsd:restriction base="dms:Note">
          <xsd:maxLength value="255"/>
        </xsd:restriction>
      </xsd:simpleType>
    </xsd:element>
    <xsd:element name="Published_x0020_By" ma:index="2" ma:displayName="Published By" ma:description="Select the publisher of the document." ma:list="UserInfo" ma:SharePointGroup="0" ma:internalName="Publish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reator" ma:index="3" nillable="true" ma:displayName="Creator" ma:description="Enter the original creator of the document e.g. employee name / company name if not the publisher (optional)." ma:internalName="Creator">
      <xsd:simpleType>
        <xsd:restriction base="dms:Text">
          <xsd:maxLength value="255"/>
        </xsd:restriction>
      </xsd:simpleType>
    </xsd:element>
    <xsd:element name="Publication_x0020_Date" ma:index="4" ma:displayName="Publication Date" ma:default="[today]" ma:description="Date the document was created  / published in DD/MM/YYYY format. Default = Today" ma:format="DateOnly" ma:internalName="Publication_x0020_Date">
      <xsd:simpleType>
        <xsd:restriction base="dms:DateTime"/>
      </xsd:simpleType>
    </xsd:element>
    <xsd:element name="Best_x0020_Before_x0020_Date" ma:index="5" ma:displayName="Best Before Date" ma:description="Expiry date of the document. Documents will be considered for deletion from CGI Library when they exceed their Best Before Date. Default = 5 years." ma:format="DateOnly" ma:internalName="Best_x0020_Before_x0020_Date">
      <xsd:simpleType>
        <xsd:restriction base="dms:DateTime"/>
      </xsd:simpleType>
    </xsd:element>
    <xsd:element name="BS_x0020_Document_x0020_Sub_x0020_Type" ma:index="6" ma:displayName="BS Document Sub Type" ma:description="Select sub type of the document." ma:format="Dropdown" ma:internalName="BS_x0020_Document_x0020_Sub_x0020_Type">
      <xsd:simpleType>
        <xsd:restriction base="dms:Choice">
          <xsd:enumeration value="Business Aid"/>
          <xsd:enumeration value="Commercial"/>
          <xsd:enumeration value="Communications"/>
          <xsd:enumeration value="Finance"/>
          <xsd:enumeration value="Guide"/>
          <xsd:enumeration value="HR"/>
          <xsd:enumeration value="Legal"/>
          <xsd:enumeration value="Manual"/>
          <xsd:enumeration value="Market Analysis"/>
          <xsd:enumeration value="Market News"/>
          <xsd:enumeration value="Paper"/>
          <xsd:enumeration value="Plan"/>
          <xsd:enumeration value="Policy"/>
          <xsd:enumeration value="Press Release"/>
          <xsd:enumeration value="Pro Forma"/>
          <xsd:enumeration value="Procedure"/>
          <xsd:enumeration value="Proposal"/>
          <xsd:enumeration value="Proposition Summary"/>
          <xsd:enumeration value="Report"/>
          <xsd:enumeration value="Specification"/>
        </xsd:restriction>
      </xsd:simpleType>
    </xsd:element>
    <xsd:element name="Proposition" ma:index="8" nillable="true" ma:displayName="Proposition1" ma:description="Select the relevant proposition(s) for the document." ma:internalName="Proposition">
      <xsd:complexType>
        <xsd:complexContent>
          <xsd:extension base="dms:MultiChoice">
            <xsd:sequence>
              <xsd:element name="Value" maxOccurs="unbounded" minOccurs="0" nillable="true">
                <xsd:simpleType>
                  <xsd:restriction base="dms:Choice">
                    <xsd:enumeration value="Application Management and Development"/>
                    <xsd:enumeration value="Business Consulting"/>
                    <xsd:enumeration value="Business Process Outsourcing"/>
                    <xsd:enumeration value="Enterprise Asset Management"/>
                    <xsd:enumeration value="Enterprise Resource Planning"/>
                    <xsd:enumeration value="Finance and Accounting"/>
                    <xsd:enumeration value="HR and Payroll"/>
                    <xsd:enumeration value="Industry Offering"/>
                    <xsd:enumeration value="Infrastructure Management"/>
                    <xsd:enumeration value="Logica Product"/>
                    <xsd:enumeration value="Security"/>
                    <xsd:enumeration value="Testing"/>
                    <xsd:enumeration value="Wireless Enterprise Solutions"/>
                    <xsd:enumeration value="Other"/>
                  </xsd:restriction>
                </xsd:simpleType>
              </xsd:element>
            </xsd:sequence>
          </xsd:extension>
        </xsd:complexContent>
      </xsd:complexType>
    </xsd:element>
    <xsd:element name="External_x0020_Use" ma:index="9" ma:displayName="External Use" ma:default="No" ma:description="Select whether the document can be used externally." ma:format="Dropdown" ma:internalName="External_x0020_Use">
      <xsd:simpleType>
        <xsd:restriction base="dms:Choice">
          <xsd:enumeration value="No"/>
          <xsd:enumeration value="Yes"/>
        </xsd:restriction>
      </xsd:simpleType>
    </xsd:element>
    <xsd:element name="Owner_x0020_Organisation" ma:index="10" ma:displayName="Owner Organization" ma:description="Select the owning operation for the project / service." ma:format="Dropdown" ma:internalName="Owner_x0020_Organisation">
      <xsd:simpleType>
        <xsd:restriction base="dms:Choice">
          <xsd:enumeration value="Argentina"/>
          <xsd:enumeration value="Asia"/>
          <xsd:enumeration value="Australia"/>
          <xsd:enumeration value="Belgium"/>
          <xsd:enumeration value="Brazil"/>
          <xsd:enumeration value="Canada"/>
          <xsd:enumeration value="Central and Eastern Europe"/>
          <xsd:enumeration value="Chile"/>
          <xsd:enumeration value="China"/>
          <xsd:enumeration value="Colombia"/>
          <xsd:enumeration value="Denmark"/>
          <xsd:enumeration value="Estonia"/>
          <xsd:enumeration value="Finland"/>
          <xsd:enumeration value="France"/>
          <xsd:enumeration value="Germany"/>
          <xsd:enumeration value="Global Products Business"/>
          <xsd:enumeration value="Group"/>
          <xsd:enumeration value="Hong Kong"/>
          <xsd:enumeration value="India"/>
          <xsd:enumeration value="Indonesia"/>
          <xsd:enumeration value="Ireland"/>
          <xsd:enumeration value="Luxembourg"/>
          <xsd:enumeration value="Malaysia"/>
          <xsd:enumeration value="Middle East and Africa"/>
          <xsd:enumeration value="Netherlands"/>
          <xsd:enumeration value="North America"/>
          <xsd:enumeration value="Norway"/>
          <xsd:enumeration value="Outsourcing Services"/>
          <xsd:enumeration value="Peru"/>
          <xsd:enumeration value="Philippines"/>
          <xsd:enumeration value="Portugal"/>
          <xsd:enumeration value="Russia"/>
          <xsd:enumeration value="Saudi Arabia"/>
          <xsd:enumeration value="Singapore"/>
          <xsd:enumeration value="Spain"/>
          <xsd:enumeration value="Sri Lanka"/>
          <xsd:enumeration value="Sweden"/>
          <xsd:enumeration value="Switzerland"/>
          <xsd:enumeration value="Taiwan-Republic Of China"/>
          <xsd:enumeration value="United Kingdom"/>
          <xsd:enumeration value="United States"/>
          <xsd:enumeration value="Venezuela"/>
        </xsd:restriction>
      </xsd:simpleType>
    </xsd:element>
    <xsd:element name="Market" ma:index="11" nillable="true" ma:displayName="Market" ma:description="Select the market(s) the document is most relevant to." ma:internalName="Market">
      <xsd:complexType>
        <xsd:complexContent>
          <xsd:extension base="dms:MultiChoice">
            <xsd:sequence>
              <xsd:element name="Value" maxOccurs="unbounded" minOccurs="0" nillable="true">
                <xsd:simpleType>
                  <xsd:restriction base="dms:Choice">
                    <xsd:enumeration value="Energy and Utilities"/>
                    <xsd:enumeration value="Financial Services"/>
                    <xsd:enumeration value="IDT"/>
                    <xsd:enumeration value="Public Sector"/>
                    <xsd:enumeration value="Telecoms and Media"/>
                  </xsd:restriction>
                </xsd:simpleType>
              </xsd:element>
            </xsd:sequence>
          </xsd:extension>
        </xsd:complexContent>
      </xsd:complexType>
    </xsd:element>
    <xsd:element name="Geographic_x0020_Region" ma:index="12" nillable="true" ma:displayName="Geographic Region" ma:description="Select the geographic region(s) relevant to the document." ma:internalName="Geographic_x0020_Region">
      <xsd:complexType>
        <xsd:complexContent>
          <xsd:extension base="dms:MultiChoice">
            <xsd:sequence>
              <xsd:element name="Value" maxOccurs="unbounded" minOccurs="0" nillable="true">
                <xsd:simpleType>
                  <xsd:restriction base="dms:Choice">
                    <xsd:enumeration value="Americas"/>
                    <xsd:enumeration value="Asia"/>
                    <xsd:enumeration value="Australia"/>
                    <xsd:enumeration value="Central and Eastern Europe"/>
                    <xsd:enumeration value="France"/>
                    <xsd:enumeration value="Germany"/>
                    <xsd:enumeration value="Global"/>
                    <xsd:enumeration value="Middle East and Africa"/>
                    <xsd:enumeration value="Netherlands"/>
                    <xsd:enumeration value="Nordics"/>
                    <xsd:enumeration value="Rest of Europe"/>
                    <xsd:enumeration value="United Kingdom"/>
                  </xsd:restriction>
                </xsd:simpleType>
              </xsd:element>
            </xsd:sequence>
          </xsd:extension>
        </xsd:complexContent>
      </xsd:complexType>
    </xsd:element>
    <xsd:element name="Subjects_x0020_and_x0020_Keywords" ma:index="13" nillable="true" ma:displayName="Subjects and Keywords" ma:description="Subjects and keywords relevant to the document (optional). For example: supplier/partner, business area, nature of project, technologies, products etc." ma:internalName="Subjects_x0020_and_x0020_Keywords">
      <xsd:simpleType>
        <xsd:restriction base="dms:Note">
          <xsd:maxLength value="255"/>
        </xsd:restriction>
      </xsd:simpleType>
    </xsd:element>
    <xsd:element name="p43f7bb208e443c9b50eb304fe6606a3" ma:index="19" nillable="true" ma:taxonomy="true" ma:internalName="p43f7bb208e443c9b50eb304fe6606a3" ma:taxonomyFieldName="Business_x0020_theme" ma:displayName="Business theme" ma:default="" ma:fieldId="{943f7bb2-08e4-43c9-b50e-b304fe6606a3}" ma:taxonomyMulti="true" ma:sspId="c730d5d4-e911-429a-be83-99efcd06639f" ma:termSetId="40e3bc58-7cf7-4ad5-80c9-03b2ad9897ac" ma:anchorId="00000000-0000-0000-0000-000000000000" ma:open="false" ma:isKeyword="false">
      <xsd:complexType>
        <xsd:sequence>
          <xsd:element ref="pc:Terms" minOccurs="0" maxOccurs="1"/>
        </xsd:sequence>
      </xsd:complexType>
    </xsd:element>
    <xsd:element name="TaxCatchAll" ma:index="20" nillable="true" ma:displayName="Taxonomy Catch All Column" ma:hidden="true" ma:list="{662b4ac2-02b9-4ccd-8625-3c003090dbbe}" ma:internalName="TaxCatchAll" ma:showField="CatchAllData" ma:web="d95a5b16-1b8d-4c7c-9ebf-89c0983b6970">
      <xsd:complexType>
        <xsd:complexContent>
          <xsd:extension base="dms:MultiChoiceLookup">
            <xsd:sequence>
              <xsd:element name="Value" type="dms:Lookup" maxOccurs="unbounded" minOccurs="0" nillable="true"/>
            </xsd:sequence>
          </xsd:extension>
        </xsd:complexContent>
      </xsd:complexType>
    </xsd:element>
    <xsd:element name="TaxCatchAllLabel" ma:index="21" nillable="true" ma:displayName="Taxonomy Catch All Column1" ma:hidden="true" ma:list="{662b4ac2-02b9-4ccd-8625-3c003090dbbe}" ma:internalName="TaxCatchAllLabel" ma:readOnly="true" ma:showField="CatchAllDataLabel" ma:web="d95a5b16-1b8d-4c7c-9ebf-89c0983b6970">
      <xsd:complexType>
        <xsd:complexContent>
          <xsd:extension base="dms:MultiChoiceLookup">
            <xsd:sequence>
              <xsd:element name="Value" type="dms:Lookup" maxOccurs="unbounded" minOccurs="0" nillable="true"/>
            </xsd:sequence>
          </xsd:extension>
        </xsd:complexContent>
      </xsd:complexType>
    </xsd:element>
    <xsd:element name="c79d12643ffc4d60ab657aaa1718cc32" ma:index="23" nillable="true" ma:taxonomy="true" ma:internalName="c79d12643ffc4d60ab657aaa1718cc32" ma:taxonomyFieldName="Organisation" ma:displayName="Organization" ma:default="" ma:fieldId="{c79d1264-3ffc-4d60-ab65-7aaa1718cc32}" ma:taxonomyMulti="true" ma:sspId="c730d5d4-e911-429a-be83-99efcd06639f" ma:termSetId="a5b47c7d-3218-4211-987c-a37cca4b0510" ma:anchorId="00000000-0000-0000-0000-000000000000" ma:open="false" ma:isKeyword="false">
      <xsd:complexType>
        <xsd:sequence>
          <xsd:element ref="pc:Terms" minOccurs="0" maxOccurs="1"/>
        </xsd:sequence>
      </xsd:complexType>
    </xsd:element>
    <xsd:element name="c5aebc35b3e840e5912c276ffe755dcf" ma:index="25" nillable="true" ma:taxonomy="true" ma:internalName="c5aebc35b3e840e5912c276ffe755dcf" ma:taxonomyFieldName="Sector" ma:displayName="Sector" ma:default="" ma:fieldId="{c5aebc35-b3e8-40e5-912c-276ffe755dcf}" ma:taxonomyMulti="true" ma:sspId="c730d5d4-e911-429a-be83-99efcd06639f" ma:termSetId="e51ebaad-fa61-40f4-9e0b-7fe488c7df1c" ma:anchorId="00000000-0000-0000-0000-000000000000" ma:open="false" ma:isKeyword="false">
      <xsd:complexType>
        <xsd:sequence>
          <xsd:element ref="pc:Terms" minOccurs="0" maxOccurs="1"/>
        </xsd:sequence>
      </xsd:complexType>
    </xsd:element>
    <xsd:element name="h4c66fbf292e4125b0e390af25f11c04" ma:index="28" nillable="true" ma:taxonomy="true" ma:internalName="h4c66fbf292e4125b0e390af25f11c04" ma:taxonomyFieldName="Proposition1" ma:displayName="Proposition" ma:default="" ma:fieldId="{14c66fbf-292e-4125-b0e3-90af25f11c04}" ma:taxonomyMulti="true" ma:sspId="c730d5d4-e911-429a-be83-99efcd06639f" ma:termSetId="79a8103d-dcc6-4d07-baef-d718c46c67b7" ma:anchorId="00000000-0000-0000-0000-000000000000" ma:open="false" ma:isKeyword="false">
      <xsd:complexType>
        <xsd:sequence>
          <xsd:element ref="pc:Terms" minOccurs="0" maxOccurs="1"/>
        </xsd:sequence>
      </xsd:complexType>
    </xsd:element>
    <xsd:element name="eafb632c3f5c40ba98242be6bbd6bb17" ma:index="30" nillable="true" ma:taxonomy="true" ma:internalName="eafb632c3f5c40ba98242be6bbd6bb17" ma:taxonomyFieldName="Service_x0020_line" ma:displayName="Service line" ma:default="" ma:fieldId="{eafb632c-3f5c-40ba-9824-2be6bbd6bb17}" ma:taxonomyMulti="true" ma:sspId="c730d5d4-e911-429a-be83-99efcd06639f" ma:termSetId="83301147-ea17-4e88-a9d3-5d2a13ad740e"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721940-5CCE-4DE3-ACB2-1BF2F5436483}">
  <ds:schemaRefs>
    <ds:schemaRef ds:uri="http://schemas.microsoft.com/office/2006/metadata/properties"/>
    <ds:schemaRef ds:uri="http://schemas.microsoft.com/office/infopath/2007/PartnerControls"/>
    <ds:schemaRef ds:uri="d95a5b16-1b8d-4c7c-9ebf-89c0983b6970"/>
    <ds:schemaRef ds:uri="http://schemas.microsoft.com/sharepoint/v3"/>
  </ds:schemaRefs>
</ds:datastoreItem>
</file>

<file path=customXml/itemProps2.xml><?xml version="1.0" encoding="utf-8"?>
<ds:datastoreItem xmlns:ds="http://schemas.openxmlformats.org/officeDocument/2006/customXml" ds:itemID="{FBABA658-723E-460D-8199-CDE24DB67DDC}">
  <ds:schemaRefs>
    <ds:schemaRef ds:uri="http://schemas.microsoft.com/sharepoint/v3/contenttype/forms"/>
  </ds:schemaRefs>
</ds:datastoreItem>
</file>

<file path=customXml/itemProps3.xml><?xml version="1.0" encoding="utf-8"?>
<ds:datastoreItem xmlns:ds="http://schemas.openxmlformats.org/officeDocument/2006/customXml" ds:itemID="{537FE29C-83D4-46B5-AE45-53F675AF1B58}">
  <ds:schemaRefs>
    <ds:schemaRef ds:uri="http://schemas.microsoft.com/sharepoint/events"/>
  </ds:schemaRefs>
</ds:datastoreItem>
</file>

<file path=customXml/itemProps4.xml><?xml version="1.0" encoding="utf-8"?>
<ds:datastoreItem xmlns:ds="http://schemas.openxmlformats.org/officeDocument/2006/customXml" ds:itemID="{BCF146C2-B344-472D-8627-9878C08A0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95a5b16-1b8d-4c7c-9ebf-89c0983b69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0D73209-3179-4F3D-BEF6-F7DA373A3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CV_SS_A4_V7 (2)</Template>
  <TotalTime>76</TotalTime>
  <Pages>6</Pages>
  <Words>1348</Words>
  <Characters>7689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9019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karen.sellers</dc:creator>
  <cp:lastModifiedBy>muthaiahs</cp:lastModifiedBy>
  <cp:revision>196</cp:revision>
  <dcterms:created xsi:type="dcterms:W3CDTF">2013-07-31T09:03:00Z</dcterms:created>
  <dcterms:modified xsi:type="dcterms:W3CDTF">2014-07-10T06:48:00Z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sation">
    <vt:lpwstr>260;#Group|43ac7042-3752-4f1b-8a93-43b36e65d3e5</vt:lpwstr>
  </property>
  <property fmtid="{D5CDD505-2E9C-101B-9397-08002B2CF9AE}" pid="3" name="ContentTypeId">
    <vt:lpwstr>0x010100DCE5D5DBCBA6844C95AAA11EB3A32719002FF8385B8572694FA7ACC1CC37F60277</vt:lpwstr>
  </property>
  <property fmtid="{D5CDD505-2E9C-101B-9397-08002B2CF9AE}" pid="4" name="Service line">
    <vt:lpwstr/>
  </property>
  <property fmtid="{D5CDD505-2E9C-101B-9397-08002B2CF9AE}" pid="5" name="Proposition1">
    <vt:lpwstr/>
  </property>
  <property fmtid="{D5CDD505-2E9C-101B-9397-08002B2CF9AE}" pid="6" name="Business theme">
    <vt:lpwstr>10;#Oracle|029074b2-8863-4686-a04a-06dfaf5aa1e3</vt:lpwstr>
  </property>
  <property fmtid="{D5CDD505-2E9C-101B-9397-08002B2CF9AE}" pid="7" name="Sector">
    <vt:lpwstr/>
  </property>
</Properties>
</file>